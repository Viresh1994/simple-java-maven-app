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ackground w:color="ffffff">
    <v:background id="_x0000_s1025" filled="t" fillcolor="white"/>
  </w:background>
  <w:body>
    <w:p>
      <w:pPr>
        <w:pStyle w:val="div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after="0"/>
        <w:ind w:left="0" w:right="0"/>
        <w:rPr>
          <w:rFonts w:ascii="Century Gothic" w:eastAsia="Century Gothic" w:hAnsi="Century Gothic" w:cs="Century Gothic"/>
          <w:b/>
          <w:bCs/>
          <w:caps/>
          <w:sz w:val="60"/>
          <w:szCs w:val="60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b/>
          <w:bCs/>
          <w:caps/>
          <w:sz w:val="60"/>
          <w:szCs w:val="60"/>
        </w:rPr>
        <w:t>Harshith</w:t>
      </w: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 xml:space="preserve"> </w:t>
      </w:r>
      <w:r>
        <w:rPr>
          <w:rStyle w:val="divdocumentdivnamespanlName"/>
          <w:rFonts w:ascii="Century Gothic" w:eastAsia="Century Gothic" w:hAnsi="Century Gothic" w:cs="Century Gothic"/>
          <w:b/>
          <w:bCs/>
          <w:caps/>
        </w:rPr>
        <w:t>R S</w:t>
      </w:r>
    </w:p>
    <w:tbl>
      <w:tblPr>
        <w:tblStyle w:val="divdocumenttablecontactaspose"/>
        <w:tblW w:w="1076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0760"/>
      </w:tblGrid>
      <w:tr>
        <w:tblPrEx>
          <w:tblW w:w="1076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divaddress"/>
              <w:pBdr>
                <w:top w:val="none" w:sz="0" w:space="3" w:color="auto"/>
                <w:left w:val="none" w:sz="0" w:space="5" w:color="auto"/>
                <w:bottom w:val="none" w:sz="0" w:space="3" w:color="auto"/>
                <w:right w:val="none" w:sz="0" w:space="5" w:color="auto"/>
              </w:pBdr>
              <w:shd w:val="clear" w:color="auto" w:fill="auto"/>
              <w:spacing w:before="0" w:after="56" w:line="332" w:lineRule="exact"/>
              <w:ind w:left="100" w:right="100"/>
              <w:rPr>
                <w:rFonts w:ascii="Century Gothic" w:eastAsia="Century Gothic" w:hAnsi="Century Gothic" w:cs="Century Gothic"/>
                <w:b/>
                <w:bCs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sz w:val="22"/>
                <w:szCs w:val="22"/>
                <w:shd w:val="clear" w:color="auto" w:fill="auto"/>
              </w:rPr>
              <w:t>Bangalore, India 560072</w:t>
            </w:r>
            <w:r>
              <w:rPr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sz w:val="22"/>
                <w:szCs w:val="22"/>
                <w:shd w:val="clear" w:color="auto" w:fill="auto"/>
              </w:rPr>
              <w:t xml:space="preserve">|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sz w:val="22"/>
                <w:szCs w:val="22"/>
                <w:shd w:val="clear" w:color="auto" w:fill="auto"/>
              </w:rPr>
              <w:t>+919606185685</w:t>
            </w:r>
            <w:r>
              <w:rPr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sz w:val="22"/>
                <w:szCs w:val="22"/>
                <w:shd w:val="clear" w:color="auto" w:fill="auto"/>
              </w:rPr>
              <w:t xml:space="preserve">|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sz w:val="22"/>
                <w:szCs w:val="22"/>
                <w:shd w:val="clear" w:color="auto" w:fill="auto"/>
              </w:rPr>
              <w:t>harshith.rs2008@gmail.com</w:t>
            </w:r>
            <w:r>
              <w:rPr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2" w:color="C00000"/>
          <w:right w:val="none" w:sz="0" w:space="0" w:color="auto"/>
        </w:pBdr>
        <w:spacing w:before="200" w:after="110"/>
        <w:ind w:left="0" w:right="0"/>
        <w:rPr>
          <w:rFonts w:ascii="Century Gothic" w:eastAsia="Century Gothic" w:hAnsi="Century Gothic" w:cs="Century Gothic"/>
          <w:b w:val="0"/>
          <w:bCs w:val="0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 w:val="0"/>
          <w:bCs w:val="0"/>
          <w:bdr w:val="none" w:sz="0" w:space="0" w:color="auto"/>
          <w:vertAlign w:val="baseline"/>
        </w:rPr>
        <w:t>Professional Summary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20" w:lineRule="atLeast"/>
        <w:ind w:left="0" w:right="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Critical thinking DevOps Engineer with extensive understanding of high availability architecture and concepts. Purpose-driven professional with capacity to be strong team player plus work effectively independently.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2" w:color="C00000"/>
          <w:right w:val="none" w:sz="0" w:space="0" w:color="auto"/>
        </w:pBdr>
        <w:spacing w:before="200" w:after="110"/>
        <w:ind w:left="0" w:right="0"/>
        <w:rPr>
          <w:rFonts w:ascii="Century Gothic" w:eastAsia="Century Gothic" w:hAnsi="Century Gothic" w:cs="Century Gothic"/>
          <w:b w:val="0"/>
          <w:bCs w:val="0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 w:val="0"/>
          <w:bCs w:val="0"/>
          <w:bdr w:val="none" w:sz="0" w:space="0" w:color="auto"/>
          <w:vertAlign w:val="baseline"/>
        </w:rPr>
        <w:t>Websites, Portfolios, Profiles</w:t>
      </w:r>
    </w:p>
    <w:p>
      <w:pPr>
        <w:pStyle w:val="ulli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20" w:lineRule="atLeast"/>
        <w:ind w:left="460" w:right="0" w:hanging="21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</w:rPr>
        <w:t>https://github.com/harshithrs</w:t>
      </w:r>
    </w:p>
    <w:p>
      <w:pPr>
        <w:pStyle w:val="ulli"/>
        <w:numPr>
          <w:ilvl w:val="0"/>
          <w:numId w:val="1"/>
        </w:numPr>
        <w:spacing w:after="0" w:line="320" w:lineRule="atLeast"/>
        <w:ind w:left="460" w:right="0" w:hanging="21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</w:rPr>
        <w:t>https://www.linkedin.com/in/harshith-r-s-043a00181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2" w:color="C00000"/>
          <w:right w:val="none" w:sz="0" w:space="0" w:color="auto"/>
        </w:pBdr>
        <w:spacing w:before="200" w:after="110"/>
        <w:ind w:left="0" w:right="0"/>
        <w:rPr>
          <w:rFonts w:ascii="Century Gothic" w:eastAsia="Century Gothic" w:hAnsi="Century Gothic" w:cs="Century Gothic"/>
          <w:b w:val="0"/>
          <w:bCs w:val="0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 w:val="0"/>
          <w:bCs w:val="0"/>
          <w:bdr w:val="none" w:sz="0" w:space="0" w:color="auto"/>
          <w:vertAlign w:val="baseline"/>
        </w:rPr>
        <w:t>Skills</w:t>
      </w:r>
    </w:p>
    <w:tbl>
      <w:tblPr>
        <w:tblStyle w:val="documentinfoparatable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30"/>
        <w:gridCol w:w="300"/>
        <w:gridCol w:w="5230"/>
      </w:tblGrid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230" w:type="dxa"/>
            <w:noWrap w:val="0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10" w:right="0" w:hanging="210"/>
              <w:rPr>
                <w:rStyle w:val="span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CI-CD : Gitlab Pipeline, Jenkins, Git, Maven, SonarQube, Nexus, Ansible, GitOps, ArgoCD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noWrap w:val="0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/>
        </w:tc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10" w:right="0" w:hanging="210"/>
              <w:rPr>
                <w:rStyle w:val="span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Planning &amp; Collaboration: Jira, Confluence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10" w:right="0" w:hanging="210"/>
              <w:rPr>
                <w:rStyle w:val="span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Container Orchestration: Docker, Kubernetes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/>
        </w:tc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10" w:right="0" w:hanging="210"/>
              <w:rPr>
                <w:rStyle w:val="span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Languages &amp; Frameworks: Java, Spring Boot, Python, Flask, HTML, CSS, JS, MERN stack, jQuery.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10" w:right="0" w:hanging="210"/>
              <w:rPr>
                <w:rStyle w:val="span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Cloud: Azure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/>
        </w:tc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10" w:right="0" w:hanging="210"/>
              <w:rPr>
                <w:rStyle w:val="span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Monitoring: ELK, Grafana, Signoz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10" w:right="0" w:hanging="210"/>
              <w:rPr>
                <w:rStyle w:val="span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Scripting: Shell script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/>
        </w:tc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10" w:right="0" w:hanging="210"/>
              <w:rPr>
                <w:rStyle w:val="span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Databases: SQL, MongoDB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gridAfter w:val="2"/>
          <w:wAfter w:w="720" w:type="dxa"/>
          <w:tblCellSpacing w:w="0" w:type="dxa"/>
        </w:trPr>
        <w:tc>
          <w:tcPr>
            <w:tcW w:w="523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10" w:right="0" w:hanging="210"/>
              <w:rPr>
                <w:rStyle w:val="span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Operating Systems: Linux, Windows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2" w:color="C00000"/>
          <w:right w:val="none" w:sz="0" w:space="0" w:color="auto"/>
        </w:pBdr>
        <w:spacing w:before="200" w:after="110"/>
        <w:ind w:left="0" w:right="0"/>
        <w:rPr>
          <w:rFonts w:ascii="Century Gothic" w:eastAsia="Century Gothic" w:hAnsi="Century Gothic" w:cs="Century Gothic"/>
          <w:b w:val="0"/>
          <w:bCs w:val="0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 w:val="0"/>
          <w:bCs w:val="0"/>
          <w:bdr w:val="none" w:sz="0" w:space="0" w:color="auto"/>
          <w:vertAlign w:val="baseline"/>
        </w:rPr>
        <w:t>Work History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740"/>
        </w:tabs>
        <w:spacing w:before="0" w:after="0" w:line="320" w:lineRule="atLeast"/>
        <w:ind w:left="0" w:right="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Style w:val="spanjobtitle"/>
          <w:rFonts w:ascii="Century Gothic" w:eastAsia="Century Gothic" w:hAnsi="Century Gothic" w:cs="Century Gothic"/>
          <w:b/>
          <w:bCs/>
        </w:rPr>
        <w:t>Software Engineer</w:t>
      </w:r>
      <w:r>
        <w:rPr>
          <w:rStyle w:val="singlecolumnspanpaddedlinenth-child1"/>
          <w:rFonts w:ascii="Century Gothic" w:eastAsia="Century Gothic" w:hAnsi="Century Gothic" w:cs="Century Gothic"/>
        </w:rPr>
        <w:t xml:space="preserve"> </w:t>
      </w:r>
      <w:r>
        <w:rPr>
          <w:rStyle w:val="datesWrapper"/>
          <w:rFonts w:ascii="Century Gothic" w:eastAsia="Century Gothic" w:hAnsi="Century Gothic" w:cs="Century Gothic"/>
        </w:rPr>
        <w:tab/>
      </w:r>
      <w:r>
        <w:rPr>
          <w:rStyle w:val="datesWrapper"/>
          <w:rFonts w:ascii="Century Gothic" w:eastAsia="Century Gothic" w:hAnsi="Century Gothic" w:cs="Century Gothic"/>
        </w:rPr>
        <w:t xml:space="preserve"> </w:t>
      </w:r>
      <w:r>
        <w:rPr>
          <w:rStyle w:val="span"/>
          <w:rFonts w:ascii="Century Gothic" w:eastAsia="Century Gothic" w:hAnsi="Century Gothic" w:cs="Century Gothic"/>
        </w:rPr>
        <w:t>12/2021</w:t>
      </w:r>
      <w:r>
        <w:rPr>
          <w:rStyle w:val="span"/>
          <w:rFonts w:ascii="Century Gothic" w:eastAsia="Century Gothic" w:hAnsi="Century Gothic" w:cs="Century Gothic"/>
        </w:rPr>
        <w:t xml:space="preserve"> to </w:t>
      </w:r>
      <w:r>
        <w:rPr>
          <w:rStyle w:val="span"/>
          <w:rFonts w:ascii="Century Gothic" w:eastAsia="Century Gothic" w:hAnsi="Century Gothic" w:cs="Century Gothic"/>
        </w:rPr>
        <w:t>Current</w:t>
      </w:r>
      <w:r>
        <w:rPr>
          <w:rStyle w:val="datesWrapper"/>
          <w:rFonts w:ascii="Century Gothic" w:eastAsia="Century Gothic" w:hAnsi="Century Gothic" w:cs="Century Gothic"/>
        </w:rPr>
        <w:t xml:space="preserve"> </w:t>
      </w:r>
    </w:p>
    <w:p>
      <w:pPr>
        <w:pStyle w:val="spanpaddedline"/>
        <w:spacing w:before="0" w:after="0" w:line="320" w:lineRule="atLeast"/>
        <w:ind w:left="0" w:right="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Style w:val="spancompanyname"/>
          <w:rFonts w:ascii="Century Gothic" w:eastAsia="Century Gothic" w:hAnsi="Century Gothic" w:cs="Century Gothic"/>
          <w:b/>
          <w:bCs/>
        </w:rPr>
        <w:t>Tech Mahindra</w:t>
      </w:r>
      <w:r>
        <w:rPr>
          <w:rStyle w:val="span"/>
          <w:rFonts w:ascii="Century Gothic" w:eastAsia="Century Gothic" w:hAnsi="Century Gothic" w:cs="Century Gothic"/>
        </w:rPr>
        <w:t xml:space="preserve"> – </w:t>
      </w:r>
      <w:r>
        <w:rPr>
          <w:rStyle w:val="span"/>
          <w:rFonts w:ascii="Century Gothic" w:eastAsia="Century Gothic" w:hAnsi="Century Gothic" w:cs="Century Gothic"/>
        </w:rPr>
        <w:t>Bengaluru, India</w:t>
      </w: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 xml:space="preserve"> 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740"/>
        </w:tabs>
        <w:spacing w:before="220" w:after="0" w:line="320" w:lineRule="atLeast"/>
        <w:ind w:left="0" w:right="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Style w:val="spanjobtitle"/>
          <w:rFonts w:ascii="Century Gothic" w:eastAsia="Century Gothic" w:hAnsi="Century Gothic" w:cs="Century Gothic"/>
          <w:b/>
          <w:bCs/>
        </w:rPr>
        <w:t>Front End Developer (Full Time Intern)</w:t>
      </w:r>
      <w:r>
        <w:rPr>
          <w:rStyle w:val="singlecolumnspanpaddedlinenth-child1"/>
          <w:rFonts w:ascii="Century Gothic" w:eastAsia="Century Gothic" w:hAnsi="Century Gothic" w:cs="Century Gothic"/>
        </w:rPr>
        <w:t xml:space="preserve"> </w:t>
      </w:r>
      <w:r>
        <w:rPr>
          <w:rStyle w:val="datesWrapper"/>
          <w:rFonts w:ascii="Century Gothic" w:eastAsia="Century Gothic" w:hAnsi="Century Gothic" w:cs="Century Gothic"/>
        </w:rPr>
        <w:tab/>
      </w:r>
      <w:r>
        <w:rPr>
          <w:rStyle w:val="datesWrapper"/>
          <w:rFonts w:ascii="Century Gothic" w:eastAsia="Century Gothic" w:hAnsi="Century Gothic" w:cs="Century Gothic"/>
        </w:rPr>
        <w:t xml:space="preserve"> </w:t>
      </w:r>
      <w:r>
        <w:rPr>
          <w:rStyle w:val="span"/>
          <w:rFonts w:ascii="Century Gothic" w:eastAsia="Century Gothic" w:hAnsi="Century Gothic" w:cs="Century Gothic"/>
        </w:rPr>
        <w:t>01/2021</w:t>
      </w:r>
      <w:r>
        <w:rPr>
          <w:rStyle w:val="span"/>
          <w:rFonts w:ascii="Century Gothic" w:eastAsia="Century Gothic" w:hAnsi="Century Gothic" w:cs="Century Gothic"/>
        </w:rPr>
        <w:t xml:space="preserve"> to </w:t>
      </w:r>
      <w:r>
        <w:rPr>
          <w:rStyle w:val="span"/>
          <w:rFonts w:ascii="Century Gothic" w:eastAsia="Century Gothic" w:hAnsi="Century Gothic" w:cs="Century Gothic"/>
        </w:rPr>
        <w:t>08/2021</w:t>
      </w:r>
      <w:r>
        <w:rPr>
          <w:rStyle w:val="datesWrapper"/>
          <w:rFonts w:ascii="Century Gothic" w:eastAsia="Century Gothic" w:hAnsi="Century Gothic" w:cs="Century Gothic"/>
        </w:rPr>
        <w:t xml:space="preserve"> </w:t>
      </w:r>
    </w:p>
    <w:p>
      <w:pPr>
        <w:pStyle w:val="spanpaddedline"/>
        <w:spacing w:before="0" w:after="0" w:line="320" w:lineRule="atLeast"/>
        <w:ind w:left="0" w:right="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Style w:val="spancompanyname"/>
          <w:rFonts w:ascii="Century Gothic" w:eastAsia="Century Gothic" w:hAnsi="Century Gothic" w:cs="Century Gothic"/>
          <w:b/>
          <w:bCs/>
        </w:rPr>
        <w:t>HeArt Health Technologies</w:t>
      </w:r>
      <w:r>
        <w:rPr>
          <w:rStyle w:val="span"/>
          <w:rFonts w:ascii="Century Gothic" w:eastAsia="Century Gothic" w:hAnsi="Century Gothic" w:cs="Century Gothic"/>
        </w:rPr>
        <w:t xml:space="preserve"> – </w:t>
      </w:r>
      <w:r>
        <w:rPr>
          <w:rStyle w:val="span"/>
          <w:rFonts w:ascii="Century Gothic" w:eastAsia="Century Gothic" w:hAnsi="Century Gothic" w:cs="Century Gothic"/>
        </w:rPr>
        <w:t>Bengaluru, India (Remote)</w:t>
      </w: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 xml:space="preserve"> 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2" w:color="C00000"/>
          <w:right w:val="none" w:sz="0" w:space="0" w:color="auto"/>
        </w:pBdr>
        <w:spacing w:before="200" w:after="110"/>
        <w:ind w:left="0" w:right="0"/>
        <w:rPr>
          <w:rFonts w:ascii="Century Gothic" w:eastAsia="Century Gothic" w:hAnsi="Century Gothic" w:cs="Century Gothic"/>
          <w:b w:val="0"/>
          <w:bCs w:val="0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 w:val="0"/>
          <w:bCs w:val="0"/>
          <w:bdr w:val="none" w:sz="0" w:space="0" w:color="auto"/>
          <w:vertAlign w:val="baseline"/>
        </w:rPr>
        <w:t>Education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740"/>
        </w:tabs>
        <w:spacing w:before="0" w:line="320" w:lineRule="atLeast"/>
        <w:ind w:left="0" w:right="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Style w:val="spandegree"/>
          <w:rFonts w:ascii="Century Gothic" w:eastAsia="Century Gothic" w:hAnsi="Century Gothic" w:cs="Century Gothic"/>
          <w:b/>
          <w:bCs/>
        </w:rPr>
        <w:t>Bachelors of Engineering</w:t>
      </w:r>
      <w:r>
        <w:rPr>
          <w:rStyle w:val="span"/>
          <w:rFonts w:ascii="Century Gothic" w:eastAsia="Century Gothic" w:hAnsi="Century Gothic" w:cs="Century Gothic"/>
        </w:rPr>
        <w:t xml:space="preserve">: </w:t>
      </w:r>
      <w:r>
        <w:rPr>
          <w:rStyle w:val="span"/>
          <w:rFonts w:ascii="Century Gothic" w:eastAsia="Century Gothic" w:hAnsi="Century Gothic" w:cs="Century Gothic"/>
        </w:rPr>
        <w:t>Computer Science</w:t>
      </w:r>
      <w:r>
        <w:rPr>
          <w:rStyle w:val="singlecolumnspanpaddedlinenth-child1"/>
          <w:rFonts w:ascii="Century Gothic" w:eastAsia="Century Gothic" w:hAnsi="Century Gothic" w:cs="Century Gothic"/>
        </w:rPr>
        <w:t xml:space="preserve"> </w:t>
      </w:r>
      <w:r>
        <w:rPr>
          <w:rStyle w:val="datesWrapper"/>
          <w:rFonts w:ascii="Century Gothic" w:eastAsia="Century Gothic" w:hAnsi="Century Gothic" w:cs="Century Gothic"/>
        </w:rPr>
        <w:tab/>
      </w:r>
      <w:r>
        <w:rPr>
          <w:rStyle w:val="span"/>
          <w:rFonts w:ascii="Century Gothic" w:eastAsia="Century Gothic" w:hAnsi="Century Gothic" w:cs="Century Gothic"/>
        </w:rPr>
        <w:t>08/2021</w:t>
      </w:r>
      <w:r>
        <w:rPr>
          <w:rStyle w:val="singlecolumnspanpaddedlinenth-child1"/>
          <w:rFonts w:ascii="Century Gothic" w:eastAsia="Century Gothic" w:hAnsi="Century Gothic" w:cs="Century Gothic"/>
        </w:rPr>
        <w:t xml:space="preserve"> </w:t>
      </w:r>
    </w:p>
    <w:p>
      <w:pPr>
        <w:pStyle w:val="spanpaddedline"/>
        <w:spacing w:before="0" w:after="0" w:line="320" w:lineRule="atLeast"/>
        <w:ind w:left="0" w:right="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Style w:val="spancompanyname"/>
          <w:rFonts w:ascii="Century Gothic" w:eastAsia="Century Gothic" w:hAnsi="Century Gothic" w:cs="Century Gothic"/>
          <w:b/>
          <w:bCs/>
        </w:rPr>
        <w:t>Dayananda Sagar College of Engineering</w:t>
      </w:r>
      <w:r>
        <w:rPr>
          <w:rStyle w:val="span"/>
          <w:rFonts w:ascii="Century Gothic" w:eastAsia="Century Gothic" w:hAnsi="Century Gothic" w:cs="Century Gothic"/>
        </w:rPr>
        <w:t xml:space="preserve"> </w:t>
      </w:r>
      <w:r>
        <w:rPr>
          <w:rStyle w:val="span"/>
          <w:rFonts w:ascii="Century Gothic" w:eastAsia="Century Gothic" w:hAnsi="Century Gothic" w:cs="Century Gothic"/>
        </w:rPr>
        <w:t xml:space="preserve">- </w:t>
      </w:r>
      <w:r>
        <w:rPr>
          <w:rStyle w:val="span"/>
          <w:rFonts w:ascii="Century Gothic" w:eastAsia="Century Gothic" w:hAnsi="Century Gothic" w:cs="Century Gothic"/>
        </w:rPr>
        <w:t>Bengaluru, India</w:t>
      </w:r>
    </w:p>
    <w:p>
      <w:pPr>
        <w:pStyle w:val="p"/>
        <w:spacing w:before="0" w:after="0" w:line="320" w:lineRule="atLeast"/>
        <w:ind w:left="0" w:right="0"/>
        <w:rPr>
          <w:rStyle w:val="span"/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bdr w:val="none" w:sz="0" w:space="0" w:color="auto"/>
          <w:vertAlign w:val="baseline"/>
        </w:rPr>
        <w:t>GPA: 8.89/10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2" w:color="C00000"/>
          <w:right w:val="none" w:sz="0" w:space="0" w:color="auto"/>
        </w:pBdr>
        <w:spacing w:before="200" w:after="110"/>
        <w:ind w:left="0" w:right="0"/>
        <w:rPr>
          <w:rFonts w:ascii="Century Gothic" w:eastAsia="Century Gothic" w:hAnsi="Century Gothic" w:cs="Century Gothic"/>
          <w:b w:val="0"/>
          <w:bCs w:val="0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 w:val="0"/>
          <w:bCs w:val="0"/>
          <w:bdr w:val="none" w:sz="0" w:space="0" w:color="auto"/>
          <w:vertAlign w:val="baseline"/>
        </w:rPr>
        <w:t>Certifications</w:t>
      </w:r>
    </w:p>
    <w:p>
      <w:pPr>
        <w:pStyle w:val="ulli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20" w:lineRule="atLeast"/>
        <w:ind w:left="460" w:right="0" w:hanging="21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Google Cloud Associate Engineer Certification - 2019</w:t>
      </w:r>
    </w:p>
    <w:p>
      <w:pPr>
        <w:pStyle w:val="ulli"/>
        <w:numPr>
          <w:ilvl w:val="0"/>
          <w:numId w:val="11"/>
        </w:numPr>
        <w:spacing w:after="0" w:line="320" w:lineRule="atLeast"/>
        <w:ind w:left="460" w:right="0" w:hanging="21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Microsoft Certified, Azure Fundamentals - 2022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2" w:color="C00000"/>
          <w:right w:val="none" w:sz="0" w:space="0" w:color="auto"/>
        </w:pBdr>
        <w:spacing w:before="200" w:after="110"/>
        <w:ind w:left="0" w:right="0"/>
        <w:rPr>
          <w:rFonts w:ascii="Century Gothic" w:eastAsia="Century Gothic" w:hAnsi="Century Gothic" w:cs="Century Gothic"/>
          <w:b w:val="0"/>
          <w:bCs w:val="0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 w:val="0"/>
          <w:bCs w:val="0"/>
          <w:bdr w:val="none" w:sz="0" w:space="0" w:color="auto"/>
          <w:vertAlign w:val="baseline"/>
        </w:rPr>
        <w:t>Projects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20" w:lineRule="atLeast"/>
        <w:ind w:left="0" w:right="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Style w:val="strong"/>
          <w:rFonts w:ascii="Century Gothic" w:eastAsia="Century Gothic" w:hAnsi="Century Gothic" w:cs="Century Gothic"/>
          <w:b/>
          <w:bCs/>
        </w:rPr>
        <w:t>#1 Mahindra Finance</w:t>
      </w:r>
    </w:p>
    <w:p>
      <w:pPr>
        <w:pStyle w:val="p"/>
        <w:spacing w:before="0" w:after="0" w:line="320" w:lineRule="atLeast"/>
        <w:ind w:left="0" w:right="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Currently working as part of DevOps team with following key responsibilities:</w:t>
      </w:r>
    </w:p>
    <w:p>
      <w:pPr>
        <w:pStyle w:val="ulli"/>
        <w:numPr>
          <w:ilvl w:val="0"/>
          <w:numId w:val="12"/>
        </w:numPr>
        <w:spacing w:before="0" w:after="0" w:line="320" w:lineRule="atLeast"/>
        <w:ind w:left="460" w:right="0" w:hanging="21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Develop and manage the global shared library for Jenkins pipelines, streamlining CI/CD processes across multiple projects.</w:t>
      </w:r>
    </w:p>
    <w:p>
      <w:pPr>
        <w:pStyle w:val="ulli"/>
        <w:numPr>
          <w:ilvl w:val="0"/>
          <w:numId w:val="12"/>
        </w:numPr>
        <w:spacing w:after="0" w:line="320" w:lineRule="atLeast"/>
        <w:ind w:left="460" w:right="0" w:hanging="21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Set up and maintain deployment environments using ArgoCD.</w:t>
      </w:r>
    </w:p>
    <w:p>
      <w:pPr>
        <w:pStyle w:val="ulli"/>
        <w:numPr>
          <w:ilvl w:val="0"/>
          <w:numId w:val="12"/>
        </w:numPr>
        <w:spacing w:after="0" w:line="320" w:lineRule="atLeast"/>
        <w:ind w:left="460" w:right="0" w:hanging="21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Provide troubleshooting and support for developers facing deployment issues, ensuring smooth delivery of services.</w:t>
      </w:r>
    </w:p>
    <w:p>
      <w:pPr>
        <w:pStyle w:val="p"/>
        <w:spacing w:before="0" w:after="0" w:line="320" w:lineRule="atLeast"/>
        <w:ind w:left="0" w:right="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</w:p>
    <w:p>
      <w:pPr>
        <w:pStyle w:val="p"/>
        <w:spacing w:before="0" w:after="0" w:line="320" w:lineRule="atLeast"/>
        <w:ind w:left="0" w:right="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Style w:val="strong"/>
          <w:rFonts w:ascii="Century Gothic" w:eastAsia="Century Gothic" w:hAnsi="Century Gothic" w:cs="Century Gothic"/>
          <w:b/>
          <w:bCs/>
        </w:rPr>
        <w:t>#2 ADOPT(Application Delivery Optimization Platform)</w:t>
      </w:r>
    </w:p>
    <w:p>
      <w:pPr>
        <w:pStyle w:val="p"/>
        <w:spacing w:before="0" w:after="0" w:line="320" w:lineRule="atLeast"/>
        <w:ind w:left="0" w:right="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ADOPT is a integrated web platform for the IT Life cycle management, which acts a single truth repository with self-service portal, user management with role based access, traceability with customizable dashboards.</w:t>
      </w:r>
    </w:p>
    <w:p>
      <w:pPr>
        <w:pStyle w:val="p"/>
        <w:spacing w:before="0" w:after="0" w:line="320" w:lineRule="atLeast"/>
        <w:ind w:left="0" w:right="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Worked as part of TechM Internal DevOps Competency and development team with following key responsibilities:</w:t>
      </w:r>
    </w:p>
    <w:p>
      <w:pPr>
        <w:pStyle w:val="ulli"/>
        <w:numPr>
          <w:ilvl w:val="0"/>
          <w:numId w:val="13"/>
        </w:numPr>
        <w:spacing w:before="0" w:after="0" w:line="320" w:lineRule="atLeast"/>
        <w:ind w:left="460" w:right="0" w:hanging="21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Integrated Gitlab pipeline as pipeline orchestrator for ADOPT.</w:t>
      </w:r>
    </w:p>
    <w:p>
      <w:pPr>
        <w:pStyle w:val="ulli"/>
        <w:numPr>
          <w:ilvl w:val="0"/>
          <w:numId w:val="13"/>
        </w:numPr>
        <w:spacing w:after="0" w:line="320" w:lineRule="atLeast"/>
        <w:ind w:left="460" w:right="0" w:hanging="21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created Gitlab pipeline template for CI/CD for ADOPT.</w:t>
      </w:r>
    </w:p>
    <w:p>
      <w:pPr>
        <w:pStyle w:val="ulli"/>
        <w:numPr>
          <w:ilvl w:val="0"/>
          <w:numId w:val="13"/>
        </w:numPr>
        <w:spacing w:after="0" w:line="320" w:lineRule="atLeast"/>
        <w:ind w:left="460" w:right="0" w:hanging="21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Developed a platform called ADOPT-GPT which is tool designed to leverage the generative AI technology across Devops Life Cycle.</w:t>
      </w:r>
    </w:p>
    <w:p>
      <w:pPr>
        <w:pStyle w:val="ulli"/>
        <w:numPr>
          <w:ilvl w:val="0"/>
          <w:numId w:val="13"/>
        </w:numPr>
        <w:spacing w:after="0" w:line="320" w:lineRule="atLeast"/>
        <w:ind w:left="460" w:right="0" w:hanging="21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Developed Plugins for Jira for renaming of user stories, summarizing confluence documents.</w:t>
      </w:r>
    </w:p>
    <w:p>
      <w:pPr>
        <w:pStyle w:val="p"/>
        <w:spacing w:before="0" w:after="0" w:line="320" w:lineRule="atLeast"/>
        <w:ind w:left="0" w:right="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</w:p>
    <w:p>
      <w:pPr>
        <w:pStyle w:val="p"/>
        <w:spacing w:before="0" w:after="0" w:line="320" w:lineRule="atLeast"/>
        <w:ind w:left="0" w:right="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Style w:val="strong"/>
          <w:rFonts w:ascii="Century Gothic" w:eastAsia="Century Gothic" w:hAnsi="Century Gothic" w:cs="Century Gothic"/>
          <w:b/>
          <w:bCs/>
        </w:rPr>
        <w:t>#1 OneCardio Application</w:t>
      </w: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:</w:t>
      </w:r>
    </w:p>
    <w:p>
      <w:pPr>
        <w:pStyle w:val="p"/>
        <w:spacing w:before="0" w:after="0" w:line="320" w:lineRule="atLeast"/>
        <w:ind w:left="0" w:right="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Worked as Frontend Developer in HeArtHealth Tech for an application called OneCardio Application.</w:t>
      </w:r>
    </w:p>
    <w:p>
      <w:pPr>
        <w:pStyle w:val="ulli"/>
        <w:numPr>
          <w:ilvl w:val="0"/>
          <w:numId w:val="14"/>
        </w:numPr>
        <w:spacing w:before="0" w:after="0" w:line="320" w:lineRule="atLeast"/>
        <w:ind w:left="460" w:right="0" w:hanging="21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OneCardioApplication is used for Visualization of Fibrosis present in Myocardium of Human Heart.</w:t>
      </w:r>
    </w:p>
    <w:p>
      <w:pPr>
        <w:pStyle w:val="ulli"/>
        <w:numPr>
          <w:ilvl w:val="0"/>
          <w:numId w:val="14"/>
        </w:numPr>
        <w:spacing w:after="0" w:line="320" w:lineRule="atLeast"/>
        <w:ind w:left="460" w:right="0" w:hanging="21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Worked in adding of Bull's Eye View of Myocardium of Human Heart.</w:t>
      </w:r>
    </w:p>
    <w:p>
      <w:pPr>
        <w:pStyle w:val="ulli"/>
        <w:numPr>
          <w:ilvl w:val="0"/>
          <w:numId w:val="14"/>
        </w:numPr>
        <w:spacing w:after="0" w:line="320" w:lineRule="atLeast"/>
        <w:ind w:left="460" w:right="0" w:hanging="21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Woked on creating admin portal for OneCardioApplication</w:t>
      </w:r>
    </w:p>
    <w:p>
      <w:pPr>
        <w:pStyle w:val="ulli"/>
        <w:numPr>
          <w:ilvl w:val="0"/>
          <w:numId w:val="14"/>
        </w:numPr>
        <w:spacing w:after="0" w:line="320" w:lineRule="atLeast"/>
        <w:ind w:left="460" w:right="0" w:hanging="21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Configured MongoDB for Usermanagement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2" w:color="C00000"/>
          <w:right w:val="none" w:sz="0" w:space="0" w:color="auto"/>
        </w:pBdr>
        <w:spacing w:before="200" w:after="110"/>
        <w:ind w:left="0" w:right="0"/>
        <w:rPr>
          <w:rFonts w:ascii="Century Gothic" w:eastAsia="Century Gothic" w:hAnsi="Century Gothic" w:cs="Century Gothic"/>
          <w:b w:val="0"/>
          <w:bCs w:val="0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 w:val="0"/>
          <w:bCs w:val="0"/>
          <w:bdr w:val="none" w:sz="0" w:space="0" w:color="auto"/>
          <w:vertAlign w:val="baseline"/>
        </w:rPr>
        <w:t>Hobbies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20" w:lineRule="atLeast"/>
        <w:ind w:left="0" w:right="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Reading Novels, Comics and Gaming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2" w:color="C00000"/>
          <w:right w:val="none" w:sz="0" w:space="0" w:color="auto"/>
        </w:pBdr>
        <w:spacing w:before="200" w:after="110"/>
        <w:ind w:left="0" w:right="0"/>
        <w:rPr>
          <w:rFonts w:ascii="Century Gothic" w:eastAsia="Century Gothic" w:hAnsi="Century Gothic" w:cs="Century Gothic"/>
          <w:b w:val="0"/>
          <w:bCs w:val="0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 w:val="0"/>
          <w:bCs w:val="0"/>
          <w:bdr w:val="none" w:sz="0" w:space="0" w:color="auto"/>
          <w:vertAlign w:val="baseline"/>
        </w:rPr>
        <w:t>Linguistic Proficiency</w:t>
      </w:r>
    </w:p>
    <w:tbl>
      <w:tblPr>
        <w:tblStyle w:val="documentlangSeclnggparatable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30"/>
        <w:gridCol w:w="300"/>
        <w:gridCol w:w="5230"/>
      </w:tblGrid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230" w:type="dxa"/>
            <w:noWrap w:val="0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0"/>
              <w:rPr>
                <w:rStyle w:val="documentlangSecparagraph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  <w:r>
              <w:rPr>
                <w:rStyle w:val="documentlangSecfieldany"/>
                <w:rFonts w:ascii="Century Gothic" w:eastAsia="Century Gothic" w:hAnsi="Century Gothic" w:cs="Century Gothic"/>
                <w:b/>
                <w:bCs/>
              </w:rPr>
              <w:t>English</w:t>
            </w:r>
            <w:r>
              <w:rPr>
                <w:rStyle w:val="documentlangSecfieldany"/>
                <w:rFonts w:ascii="Century Gothic" w:eastAsia="Century Gothic" w:hAnsi="Century Gothic" w:cs="Century Gothic"/>
                <w:vanish/>
              </w:rPr>
              <w:t>:</w:t>
            </w:r>
            <w:r>
              <w:rPr>
                <w:rStyle w:val="documentlangSecparagraph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</w:p>
        </w:tc>
        <w:tc>
          <w:tcPr>
            <w:tcW w:w="300" w:type="dxa"/>
            <w:noWrap w:val="0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/>
        </w:tc>
        <w:tc>
          <w:tcPr>
            <w:tcW w:w="5230" w:type="dxa"/>
            <w:noWrap w:val="0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0"/>
              <w:rPr>
                <w:rStyle w:val="documentlangSecparagraph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  <w:r>
              <w:rPr>
                <w:rStyle w:val="documentlangSecfieldany"/>
                <w:rFonts w:ascii="Century Gothic" w:eastAsia="Century Gothic" w:hAnsi="Century Gothic" w:cs="Century Gothic"/>
                <w:b/>
                <w:bCs/>
              </w:rPr>
              <w:t>Kannada</w:t>
            </w:r>
            <w:r>
              <w:rPr>
                <w:rStyle w:val="documentlangSecfieldany"/>
                <w:rFonts w:ascii="Century Gothic" w:eastAsia="Century Gothic" w:hAnsi="Century Gothic" w:cs="Century Gothic"/>
                <w:vanish/>
              </w:rPr>
              <w:t>:</w:t>
            </w:r>
            <w:r>
              <w:rPr>
                <w:rStyle w:val="documentlangSecparagraph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gridAfter w:val="2"/>
          <w:wAfter w:w="720" w:type="dxa"/>
          <w:tblCellSpacing w:w="0" w:type="dxa"/>
        </w:trPr>
        <w:tc>
          <w:tcPr>
            <w:tcW w:w="523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0"/>
              <w:rPr>
                <w:rStyle w:val="documentlangSecparagraph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  <w:r>
              <w:rPr>
                <w:rStyle w:val="documentlangSecfieldany"/>
                <w:rFonts w:ascii="Century Gothic" w:eastAsia="Century Gothic" w:hAnsi="Century Gothic" w:cs="Century Gothic"/>
                <w:b/>
                <w:bCs/>
              </w:rPr>
              <w:t>Hindi</w:t>
            </w:r>
            <w:r>
              <w:rPr>
                <w:rStyle w:val="documentlangSecfieldany"/>
                <w:rFonts w:ascii="Century Gothic" w:eastAsia="Century Gothic" w:hAnsi="Century Gothic" w:cs="Century Gothic"/>
                <w:vanish/>
              </w:rPr>
              <w:t>:</w:t>
            </w:r>
            <w:r>
              <w:rPr>
                <w:rStyle w:val="documentlangSecparagraph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2" w:color="C00000"/>
          <w:right w:val="none" w:sz="0" w:space="0" w:color="auto"/>
        </w:pBdr>
        <w:spacing w:before="200" w:after="110"/>
        <w:ind w:left="0" w:right="0"/>
        <w:rPr>
          <w:rFonts w:ascii="Century Gothic" w:eastAsia="Century Gothic" w:hAnsi="Century Gothic" w:cs="Century Gothic"/>
          <w:b w:val="0"/>
          <w:bCs w:val="0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 w:val="0"/>
          <w:bCs w:val="0"/>
          <w:bdr w:val="none" w:sz="0" w:space="0" w:color="auto"/>
          <w:vertAlign w:val="baseline"/>
        </w:rPr>
        <w:t>Personal Information</w:t>
      </w:r>
    </w:p>
    <w:p>
      <w:pPr>
        <w:pStyle w:val="ulli"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20" w:lineRule="atLeast"/>
        <w:ind w:left="460" w:right="0" w:hanging="21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Date of Birth: 20/08/1999</w:t>
      </w:r>
    </w:p>
    <w:p>
      <w:pPr>
        <w:pStyle w:val="ulli"/>
        <w:numPr>
          <w:ilvl w:val="0"/>
          <w:numId w:val="15"/>
        </w:numPr>
        <w:spacing w:after="0" w:line="320" w:lineRule="atLeast"/>
        <w:ind w:left="460" w:right="0" w:hanging="21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Gender: Male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2" w:color="C00000"/>
          <w:right w:val="none" w:sz="0" w:space="0" w:color="auto"/>
        </w:pBdr>
        <w:spacing w:before="200" w:after="110"/>
        <w:ind w:left="0" w:right="0"/>
        <w:rPr>
          <w:rFonts w:ascii="Century Gothic" w:eastAsia="Century Gothic" w:hAnsi="Century Gothic" w:cs="Century Gothic"/>
          <w:b w:val="0"/>
          <w:bCs w:val="0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 w:val="0"/>
          <w:bCs w:val="0"/>
          <w:bdr w:val="none" w:sz="0" w:space="0" w:color="auto"/>
          <w:vertAlign w:val="baseline"/>
        </w:rPr>
        <w:t>Disclaimer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20" w:lineRule="atLeast"/>
        <w:ind w:left="0" w:right="0"/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I hereby declare that the information stated and furnished above are true and correct to the best of my knowledge and understanding.</w:t>
      </w:r>
    </w:p>
    <w:sectPr>
      <w:pgSz w:w="12240" w:h="15840"/>
      <w:pgMar w:top="500" w:right="740" w:bottom="500" w:left="7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158DFAAC-6E8B-45EA-8FC1-8E5C295CE680}"/>
    <w:embedBold r:id="rId2" w:fontKey="{861CDBE4-602E-4B88-938D-C5D1BBA2558F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2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760" w:lineRule="atLeast"/>
      <w:jc w:val="left"/>
    </w:pPr>
    <w:rPr>
      <w:b/>
      <w:bCs/>
      <w:caps/>
      <w:sz w:val="60"/>
      <w:szCs w:val="60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namespanlName">
    <w:name w:val="div_document_div_name_span_lName"/>
    <w:basedOn w:val="DefaultParagraphFont"/>
    <w:rPr>
      <w:color w:val="C0000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none" w:sz="0" w:space="3" w:color="auto"/>
        <w:left w:val="none" w:sz="0" w:space="5" w:color="auto"/>
        <w:bottom w:val="none" w:sz="0" w:space="3" w:color="auto"/>
        <w:right w:val="none" w:sz="0" w:space="5" w:color="auto"/>
      </w:pBdr>
      <w:shd w:val="clear" w:color="auto" w:fill="000000"/>
      <w:spacing w:line="332" w:lineRule="atLeast"/>
      <w:jc w:val="left"/>
    </w:pPr>
    <w:rPr>
      <w:b/>
      <w:bCs/>
      <w:color w:val="FFFFFF"/>
      <w:sz w:val="22"/>
      <w:szCs w:val="22"/>
      <w:shd w:val="clear" w:color="auto" w:fill="000000"/>
    </w:rPr>
  </w:style>
  <w:style w:type="character" w:customStyle="1" w:styleId="divaddressCharacter">
    <w:name w:val="div_address Character"/>
    <w:basedOn w:val="divCharacter"/>
    <w:rPr>
      <w:b/>
      <w:bCs/>
      <w:color w:val="FFFFFF"/>
      <w:sz w:val="22"/>
      <w:szCs w:val="22"/>
      <w:shd w:val="clear" w:color="auto" w:fill="000000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table" w:customStyle="1" w:styleId="divdocumenttablecontactaspose">
    <w:name w:val="div_document_table_contact_aspose"/>
    <w:basedOn w:val="TableNormal"/>
    <w:tblPr/>
  </w:style>
  <w:style w:type="paragraph" w:customStyle="1" w:styleId="divdocumentdivheading">
    <w:name w:val="div_document_div_heading"/>
    <w:basedOn w:val="Normal"/>
    <w:pPr>
      <w:pBdr>
        <w:bottom w:val="none" w:sz="0" w:space="2" w:color="auto"/>
      </w:pBdr>
    </w:pPr>
  </w:style>
  <w:style w:type="paragraph" w:customStyle="1" w:styleId="divdocumentdivsectiontitle">
    <w:name w:val="div_document_div_sectiontitle"/>
    <w:basedOn w:val="Normal"/>
    <w:pPr>
      <w:spacing w:line="32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table" w:customStyle="1" w:styleId="documentinfoparatable">
    <w:name w:val="document_infopara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</w:rPr>
  </w:style>
  <w:style w:type="character" w:customStyle="1" w:styleId="datesWrapper">
    <w:name w:val="datesWrapper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/>
      <w:bCs/>
    </w:rPr>
  </w:style>
  <w:style w:type="character" w:customStyle="1" w:styleId="spandegree">
    <w:name w:val="span_degree"/>
    <w:basedOn w:val="span"/>
    <w:rPr>
      <w:b/>
      <w:bCs/>
    </w:rPr>
  </w:style>
  <w:style w:type="character" w:customStyle="1" w:styleId="strong">
    <w:name w:val="strong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langSecfieldany">
    <w:name w:val="document_langSec_field_any"/>
    <w:basedOn w:val="DefaultParagraphFont"/>
  </w:style>
  <w:style w:type="table" w:customStyle="1" w:styleId="documentlangSeclnggparatable">
    <w:name w:val="document_langSec_lnggparatable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Harshith R S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270029f7-14cb-43c3-bb63-66651d90e090</vt:lpwstr>
  </property>
  <property fmtid="{D5CDD505-2E9C-101B-9397-08002B2CF9AE}" pid="3" name="x1ye=0">
    <vt:lpwstr>DGUAAB+LCAAAAAAABAAUm8WWqwAQRD+IBW5L3N3ZMVhw169/vH1yhnR3Vd3KmcAsB3MIx+AYhTEYhKEUC2EcBdMcS/M4i8IAQU1/JRqDv97RMFPbunBEO07REXLWcyn4qawoDHhIR4pHuRmBZE1IVN1RIvbZY5sK4OlfM4S/rFoNZJt+Il9qnRZ1jWuT6eCjy6ss2a3eVYzm3J8n1d7Ar8VU2706yiMpY+9Fq0XYL08DFuTrNFHcQlulrVC5X3d</vt:lpwstr>
  </property>
  <property fmtid="{D5CDD505-2E9C-101B-9397-08002B2CF9AE}" pid="4" name="x1ye=1">
    <vt:lpwstr>wXYkYtkVYwnaTI5vOb85jCJq0i/YrgpSwELDC7151NCQ0HliQkQTRj0F0A3byB8VoyjfkRdrpo7XbmZ+NO8lPMCLpclw1GeKV1hZskFIoLe7IpFtW3b5XO2QzVNLQRic6wP85Ihwks4BLg3GrJBMyzK0epH9F9IQNufiXz2Bwa3JbbPe8JTQ91W0ooEBvPPFR7VLK2gE+2wqDRFMJR1u0VxtYuUSHkaWML4FhGVon8M4KwTJfyNVKpCzdH/IiTF</vt:lpwstr>
  </property>
  <property fmtid="{D5CDD505-2E9C-101B-9397-08002B2CF9AE}" pid="5" name="x1ye=10">
    <vt:lpwstr>01cSPAtpjZJj239NN57CAvV5HKFLWUVVQvy1pzoFkQf7DOlLl+q5SFO8Be7+IyD9u57/k0w04PJIVGWZkSbcSr1nSHsQ4zXT9VQKhwXLj2+umwvoydhyaq24Stbh5dDM9MWeF0+Q7yomjTkGBx6ny+xefsD7fgWN6MeUh/Q5HPUC7fhgpSjwwvkIS/6Glr4Tgk9HJY9g92KM39bXUJishfvSM89lQXBktI1t2yc4PiXymkM0SmC27XDp64cxGwD</vt:lpwstr>
  </property>
  <property fmtid="{D5CDD505-2E9C-101B-9397-08002B2CF9AE}" pid="6" name="x1ye=100">
    <vt:lpwstr>ARqjZ2LB4YISkIL1oOfBZ5R98COSxDsmb+fadFZQKDwVDvZw0xxY5Bubby2/1NVZfCyQvpgXqbuU3ATIIqzomFgufAjq1LnU3jUabl8tCYVEp2qtdocoR6t8EFcHTRX2zTYfTNrzop7LePMnH4D3UxAi1cW71HtFhUDti7rUirSwz+tzlMLix7uM0ZxQo1WJ9C0j4cfNijoyPjwokhslRlytFwQkQXVfDo7//n7wRNxTW0iqrGQBUuILU6yfZfg</vt:lpwstr>
  </property>
  <property fmtid="{D5CDD505-2E9C-101B-9397-08002B2CF9AE}" pid="7" name="x1ye=101">
    <vt:lpwstr>4jh8THlUrHuemubuuM+xWR38Kg+MolPobPeSGyNt8Imfs2S916RzC6YMVTgmQsF5migKn4ZflGooDL1Q420HRknudSVIxo9+xUkJphxhtA8+Q5LE2po3I1JR7dP0T6sORXclqouGy0+GzYJ9+i4WG8tRSVGLFqOmkZpep8g5ann7AwG7trwChVH2dYHDwPQFHGwG/SWuxacIZ9sMndlnTfBKvhClr+eS0JNgGEFF9Us+f5JH3EQaqDlN/2BchQM</vt:lpwstr>
  </property>
  <property fmtid="{D5CDD505-2E9C-101B-9397-08002B2CF9AE}" pid="8" name="x1ye=102">
    <vt:lpwstr>8Bo8UU/W798rMZx8bHh/r4rr4V8ZiHb/ElJ+8RqMR01jU83+EfjSLwOgKo+RKh0cluXCCip51xuR24RG1BzHM+0E5pRFhWyuyZbdBjscpF91cys5HGWskMhGL+3jhMVS5l0f/+A6zItCgMZQAA</vt:lpwstr>
  </property>
  <property fmtid="{D5CDD505-2E9C-101B-9397-08002B2CF9AE}" pid="9" name="x1ye=11">
    <vt:lpwstr>TrEwkkmG38sPbOGxRCHDBRAfYpX7Dpr4sJZEqjfoIQuWEx4yW1RYaHr2bwe0rfzU8wUbqp+bmd5qIEqBP7q0sMq7ki//x0qZUxgJBEoUG8av3SFV32WB+o9VyMx0+E0gCG9Lnp36aoavPKwmVxWZhzpgy30L5w+Lobd7urJWsDP6OcCflpj+A8pOS2+MNrxZsoxx8p5+irlwcezk0X/Sa8f/zWH27bxlx4imoJW73QBnOPR7hwTStBFKu1wqeEp</vt:lpwstr>
  </property>
  <property fmtid="{D5CDD505-2E9C-101B-9397-08002B2CF9AE}" pid="10" name="x1ye=12">
    <vt:lpwstr>tVGRCVChrxlNlZXBHMN/jrEQApPB6+1h8YGBq3sE7Deuv3uP0XBlrHhvv0z/1RrWrZdSVWis+c1YdRwHLbtO/6gh5PXzTbn+98CDD5ovLpaIK6MdLJsuc9oDqmDOs6419eyZoKTkDzoxr4jGbgMEZiARuj5NwWbvY5hDNzCwwgLeZAi+6KtZiVw/RjWuofgb8Za2JXzbpArBSeWUSs142uXmVbXIK1zUHylrHX0t0QhSbHCtxncIQWUcc0YF8tb</vt:lpwstr>
  </property>
  <property fmtid="{D5CDD505-2E9C-101B-9397-08002B2CF9AE}" pid="11" name="x1ye=13">
    <vt:lpwstr>RlKXrUn2VFLCOB9MDRjMOPSagZ5aqoJsNLAhi/tjzJ4spk7ZE9LODSaGI1pkU+2I0+i+l9/lefWNZePy+CT2nPWjkrs3+Ppr7zQypksPFr41XoldDdLRmF+rzZCG0YYqfcpabj9UEBmXFPMyWRjIpAvkRMdArDr/4tFO9+AcUIgH2sVyC1Vgq3jr7Yvnt7qr/+BqEJHqBv6oQ+8vfkYCAuPNJ5RNjvUunXMZ/2V4lZMRsael3K+NiQKZ6q6sy9t</vt:lpwstr>
  </property>
  <property fmtid="{D5CDD505-2E9C-101B-9397-08002B2CF9AE}" pid="12" name="x1ye=14">
    <vt:lpwstr>8uIjOEh0nyCcFh56idtCgzMCuljYJkS4rdUMflEMHPgKSVnCeF01d9qh6YAsCWTBr3yTLTLaGclZd+Hp9N94baGzCakHO8urhk66euGkSa5fXBrD+7uTq5jgoDCELfxdJr52tD4Ap5P4/o+OOrOPpzcs2RUOCvVUCApq7u7zQNCM8ULAmeBWENDIQ3E3J9bk0zgOEO2Z7XWwAUBCgZSXsEyMCc5EMDDX4CVBy35NheBGkoM7gR/kQ2wmN6gMNKl</vt:lpwstr>
  </property>
  <property fmtid="{D5CDD505-2E9C-101B-9397-08002B2CF9AE}" pid="13" name="x1ye=15">
    <vt:lpwstr>djdmRZGYAd5fMaR0BvqAD31YGZl0MHMwQtY4sXL46yWQ+517KdKrogbFYTrijluQPxx8vyDU9IpPkuEH8qNvMxqrIhR9U50drL74RPrvvtHObooqHva52atp7sw7bVgGR4EBQxXMhpi9bPTfZr9VcqAHoxJvX/E71atj476t2y7daGXlWBMR0/0vpecauBB9XwtXSfNiTdzaCQ65vVBSSbr0hSdWxktjB6Lb61PXxJYN+zWY2YnjQ8/ganJc74P</vt:lpwstr>
  </property>
  <property fmtid="{D5CDD505-2E9C-101B-9397-08002B2CF9AE}" pid="14" name="x1ye=16">
    <vt:lpwstr>8vcHPKf+gUZu/7Ipz2tTw27hBEEfk+2DN9K7kRoMUDZHE6RmxaDq2gmr6JS+ychkgqdSwqIXET8gRcm4wQHraQ7r6CGr1dRXtV7+hUumHjbWp3deJq2Jk+gv2jZvqnEbR7zCRKb32QC/7HlQ0O657KaBinJr5bgSNoi9EQLT7CaQAXTT+E0lRWQSrikxtIpVkxZ5HB98Ct7AZRFXyNwNh7S3w+adQP0FwiIhcK8hx1168IpMz7sXjKk295h+xF6</vt:lpwstr>
  </property>
  <property fmtid="{D5CDD505-2E9C-101B-9397-08002B2CF9AE}" pid="15" name="x1ye=17">
    <vt:lpwstr>zc1U1pC3MrCREIbutMaqf4xpVGECe9KftkZ5+LsZIGTCfw7K5Fzqfqksidrh/5BGui+5nsJcg2ClpJLg+cXoBu+1sJQvxlOrmVsl5A8l9CO8quXSKM7Iw3xlCyNb+4RDjsBL3Jjcz2OniHaeBpsK2kMubyZ9k/pTwrD705Cb2oAGFAEtdjUoz0xMNjlxtzxcIEBI8erssqX2ciWJ60TuKvrSxuziVfFt/edxUamtV58uWnyAO3SxAdEvE4Aj9K2</vt:lpwstr>
  </property>
  <property fmtid="{D5CDD505-2E9C-101B-9397-08002B2CF9AE}" pid="16" name="x1ye=18">
    <vt:lpwstr>1UOSnEIkJrvay919xyd+8Yo5QMQnU8d2PENfRdV8woNEjH6JOJ+EWIB75lIRJRxf3FiDdEmMzsNRxo0uxgZ4zU2/m9YzNK/otNxAFhVAblGpNgsOePeE+Hq85bFp5i9ice99fPTfCG4lw6+DrHj2kkcYMoZ/HgzG+I6MR5CuY35AS51fun3v1Xio3ewzfZ5YTePRfsyZ1vuO2Aym7xYNX6+5vduWmlNR8mnEdQAi54EwCAONG6XOglGIUzZds8+</vt:lpwstr>
  </property>
  <property fmtid="{D5CDD505-2E9C-101B-9397-08002B2CF9AE}" pid="17" name="x1ye=19">
    <vt:lpwstr>pCk806waw/PB4sLlnTvDeq+9xm51CQt6fTmA35Bi7RE4ex/k6ncCrWBkkV5OD+XfaLbGCZEHcEpaME/mUuSOmbzbe+K+nqDEA2hCV/3NlKLfcqep8ve2ic5+Xri8JQiSUZyiPwx1KN2sxbNzB9nw9gokiRRzyNmoXtYcrBq5rNL7o5OsYvtTGtwMSM4dJbWVEvTb3CbBsTKH5e6DFS6T8GWX9ZRC6KVzXY2gVR4/1owuxpb6/6AWPr59SNjKJ0v</vt:lpwstr>
  </property>
  <property fmtid="{D5CDD505-2E9C-101B-9397-08002B2CF9AE}" pid="18" name="x1ye=2">
    <vt:lpwstr>Oeovr6x1IKHgiUwkFhSaN2GM6kWRGwL+tA4oRFv3ncVgIbULOV54kALWy/fdtozevo0s4KG/wz1iVTjVIBe53l3+cR7plkbg70O+i5y4RGESDnpXoMaQZ+eYqwaF1Usm/8jCS8g51f/M39hV1UD789CyNzRbU/zQ0YdlBc+NQv7XVyu2VZGZLLIiRIfuLUWnrexINY4Um0wcUP1ZjiwYLpSeKIqnaKy0PWALTZVNZnA4kuu9kgTJ8VfpTes0NZh</vt:lpwstr>
  </property>
  <property fmtid="{D5CDD505-2E9C-101B-9397-08002B2CF9AE}" pid="19" name="x1ye=20">
    <vt:lpwstr>m/WO+5/CN8UVlNTPUu75ZWUPrIjDKtiiKA49h1SoJS/Lwv5Q0HGgI4N7+pd98eCFUEe0sZClqN/+HuYFVHyVmncuGPiNY+Vz70KY7H6M1Dm+xUlV8rrCGXtVvldC21gQqrrkQ4eFWmntncCxPaOIl9TwjOsQlHMonfd70r/vgEqRxZkEfE0bRsq/2q5DGMGMJ3Tw0Gzc5yNkMuC6Ka7ONpiTrR8BIcYUv9NJyaCLnYml1UKp8ssBhzJVRTL2+e+</vt:lpwstr>
  </property>
  <property fmtid="{D5CDD505-2E9C-101B-9397-08002B2CF9AE}" pid="20" name="x1ye=21">
    <vt:lpwstr>6wEgz+715ooqtdbrJHGiu1Byf3T54q7beWmbmLftcrT/Fu7YDreXEucqiKNUAVIcoTeF3VAwtKla9Rnqsr0ycANEpprATo7z8I5SvLFdKr/8NRPxrGKOtB8g+Nw3ylr18s/IqbIb4cQNKG0HHrKRwI8HX8o6VA1v7nsWHE1eFBYQ/GFaRl6kFubdnsFY6GNCvDVEzp9bbeTuXPYkWyM0W2fLFZd08R6pt/hoZf27LoNP0aBoMed7+5j2lZSf6lj</vt:lpwstr>
  </property>
  <property fmtid="{D5CDD505-2E9C-101B-9397-08002B2CF9AE}" pid="21" name="x1ye=22">
    <vt:lpwstr>mRU4dSa29cfS0A32kBYkKsCK0VYn4i8exukyo3xcAFNyTCla7lbAhr6p4dg8r9UNx5wlE1nqVlTt+CO36yFo/VCUXilrl/JZmJkx82wmOPsHj49r6Skz5yoX8JgbxajgNyasWT7pWzi4eBfVqFjHeDvzd8NBdsEGTr5+vu+RseIdnsOCQhbc558c6RMq2AK24mpuoArW22gpLtF2uu8VjRfcMG7s+Fj/60/wgZIPaHdiacWv7k5M4aCB1IO/y7k</vt:lpwstr>
  </property>
  <property fmtid="{D5CDD505-2E9C-101B-9397-08002B2CF9AE}" pid="22" name="x1ye=23">
    <vt:lpwstr>g7CWYWlS1wWY8r+2Iho/z5mgKpFyDQ694EhUWPopMDx9vW4jpUs9v+OottXXT0ZyvpoF2pplI0gmIV9P9Ow+asD8RnFxTSl73PAqDamJzA38jYoMdb97s4sUR+wZxWaCxhZOGbE3IJrFfEdgOb25c6BQdSKc5YqfcLEORHteCC3klBiszzW1PQnDvbiqfnNVEweCH+h6LKiKEGDmCyoydVeiJJXF4QT2twcv3rkWrgsLjDTa5YfRwjej2OhpZvT</vt:lpwstr>
  </property>
  <property fmtid="{D5CDD505-2E9C-101B-9397-08002B2CF9AE}" pid="23" name="x1ye=24">
    <vt:lpwstr>94JDfpYAPXxJnJV/Sp7Ol1DxQjttwBMRSy+vGM5LXy7Mf7LoSsOp8otPb/km3LF38opRMJlk/S0rhIjPOKv8kYFoCYlGVZfxVw6c4wAHkPWrXAQIxSZUV/tT/TKwHW69nXDi35sGAp3/EXjdd8HYxxYupoMC0cZMO6Nh/Wru73qCRQuFpqY3hp+3OqlCH305ooMCEuihlKFd93GuGA14XONfpisOJ3Tme9s/MKsvoYkiIjWDx/+tVeXEnj03zjS</vt:lpwstr>
  </property>
  <property fmtid="{D5CDD505-2E9C-101B-9397-08002B2CF9AE}" pid="24" name="x1ye=25">
    <vt:lpwstr>HCwCPBFahN2UshSPI+KBujWCOqnuJTeUbAWCJwIml4QqK64i1Z5zOyqbUxg5YjENj6YR2Zi6mfkajWNLAy8xUcvJuc2N9Lba/Qmr4CtB9UDVWiCqgqcjQMnhWyIjW56ydQEIul6aiFQ3U1lYyCy3gcz3+7voQHbBu4G6h2zTD0HuuJMmkFttI86SQTMIDcB9cBDjUBjYqxYfQs2Ag/64v8M0reUd5U7/sO/sdnLwMAAHfeJHtlyR3BwYdFqvsHu</vt:lpwstr>
  </property>
  <property fmtid="{D5CDD505-2E9C-101B-9397-08002B2CF9AE}" pid="25" name="x1ye=26">
    <vt:lpwstr>KxOch/OlSpCDKtQ7wlf9s4SeIKTWq6Ybhak8NSNzq/q5sDfdzaewlT7AKDga7QodKMur8nG8gsc2crPHyb2us3Q+no+eAMtdZVwUJJPp8HQXjw4BLzYNUtkuBD/xwBLK83WHtQTCdRhp/L/ot4bQwfNcQldxd1R4qzSQh4VYGKMiX+kATssnkSVaiQITG+3mTHzvRM6EBpMPM6BR75edth6WcStQrG83n6Jy6RUHEbRt8bmN08nGJEPHAorfhmf</vt:lpwstr>
  </property>
  <property fmtid="{D5CDD505-2E9C-101B-9397-08002B2CF9AE}" pid="26" name="x1ye=27">
    <vt:lpwstr>TeDKMhyNMZoORBP/0JmJo7MjV1vET8s+2UrxwkNOPVSmfwSg6M2QSAFMdC6PSv7uj45FO/R0R3CgXQLIXUoRtETBUG/4ivBCR/G2dqoFRKZkSoQqNSpmLB2KVzinDNJXpFVvNjjwS8CZokIoBra+wj2ft8eXcJ8aB2wwJWTRteM1h+fX3/+sWkv0ODt4iTVhNR/0vpLzmPq5Bn4sVP0CkLd6Y3eSV1GLpE4uBfSqnYT8mu9wXkR0b7+hB1qfIrq</vt:lpwstr>
  </property>
  <property fmtid="{D5CDD505-2E9C-101B-9397-08002B2CF9AE}" pid="27" name="x1ye=28">
    <vt:lpwstr>9sr9e1rVNG3+QIZh8yzU2sy+cjFlpxOnilQi2dUcrHcI9MfU9Wf6cLDfTzfy9KZhWOLB33S3m4pkon/xidImSr99clhpD58ytIzlQY/djMRI71LtYTgANo89KWDHVQWA3Q8+WJxH/qu0WoqbPm0X5h2aleFa9fRkfaXp80bNlRnx+Adtf/PvsEjT7yEX8/X3UDI4Flv5kVaAX5bUmWJrYwN/773yguDjc3oy10/8mnfk4FVtGASmm9/vqRXxUah</vt:lpwstr>
  </property>
  <property fmtid="{D5CDD505-2E9C-101B-9397-08002B2CF9AE}" pid="28" name="x1ye=29">
    <vt:lpwstr>bpdwas6Oa4AXiILQ8PwTaMf5+nouqL9p0J4sklQNZu+742OvB4b71Bj6fm6qWKwN/NlMRGb9XbTBxU1OLpyLMsSCaRs74BdL4qjgmx/4b0CY9HMfwgpFaideplnIUm261hDQdAPPHTd3xd3SjCW9ty4xVBf9BGnZtsuGWIyrcIDjMdlX0q0zUgNzGB6DqGxiYbh/DT8zGzY3OvrXiS8pKHhwg6ENc6gVFRR9U6khEvy507MFDDR9Tiscilpf78/</vt:lpwstr>
  </property>
  <property fmtid="{D5CDD505-2E9C-101B-9397-08002B2CF9AE}" pid="29" name="x1ye=3">
    <vt:lpwstr>HTILXpd4W9JcLxWXeHMphng0eqJW2+kLrFEbdeeeiqxzikJsMFhqT/pNFW+YdRT8H7VH3gAMxR2su1MrHxZ8OtXxzlKovPHuiz7HJUueAUMaUkmKVtR7J6pvYhHr0Ep6Y4wBzmS7cR4LfnciUTPyjQmsufjNesG/Jbv5cq9onkveJYpFJ7VrI3dL9GQOvnEk7C4j+Efo3qxSkZ0ecGqnHciopd56k8j0pk+xauTuSsaGAj06tn+K4db5BKv71L0</vt:lpwstr>
  </property>
  <property fmtid="{D5CDD505-2E9C-101B-9397-08002B2CF9AE}" pid="30" name="x1ye=30">
    <vt:lpwstr>JgIlg2Z60TFZ2WpGaXvygs/U0hbebezbIlZywrqchj3MBKX+/JZ8AJE5xqFoxrfA/a80EPaqVpUswzuJzan0scTILi2o7aEXJTeXEPIAeeveW7ra6EXEGxj7kK499dSbNyxImLoq37kqFhRkiw3lPOy5OC22GfP6AZX01L1cTLrH2sVk5ddx/5Ms3y5x64Ppj72Z0/6126IfvjN12NO8uu2hhy+7EIQcQZC4AMMuRZexEA4adCgJhEXlkS7f0Zc</vt:lpwstr>
  </property>
  <property fmtid="{D5CDD505-2E9C-101B-9397-08002B2CF9AE}" pid="31" name="x1ye=31">
    <vt:lpwstr>3CQSqMSscjheCuTm/EICbULz7ZXglJOmLGdGeytnq1VMpfj76WF+h+P/9UHJtZ0YfTlTX+wXN/S610hXoaxCufbRByKe1bJPl4KM4iWeX/cql6yAI76m36a2SYXIOI/MKlg9qNLVS/6DODKIMjz12OUhXa6OYtkUMsoQtkCxJLER8Ay+kTGjkDD31xSpoM1zFB+h+xcCqTTIKST/QItS+1/jNVIkodYcMNnNC7SJ+gUDAPQv4CshB7Nx0xbNHR/</vt:lpwstr>
  </property>
  <property fmtid="{D5CDD505-2E9C-101B-9397-08002B2CF9AE}" pid="32" name="x1ye=32">
    <vt:lpwstr>8nfl2tZQekX4GTH2FCHDnqb45vRXJO4S82Fyl/jJp244GVT1YftJr6GaijIf7RtuOk/fHw2c/QvWOGW4i/vaweSVOmPkV0qXARdUwOiO0+9pJxei/ethikllBFPE71qAf/6YKH8my/pCUFPowdYQ+mvetVZJ+9cNCBnWzEdRa5J0+dZ7XoMylIkFR7tphldL61mIDRWu8eMdMu5cgkI00Nb/tVD0xN9TDfwjHIYhTpEjS6HMVRdtME4DrK2rbDz</vt:lpwstr>
  </property>
  <property fmtid="{D5CDD505-2E9C-101B-9397-08002B2CF9AE}" pid="33" name="x1ye=33">
    <vt:lpwstr>w+UCBLWcI3JiNxf1U1V9bb9YPfgWs2uCtyX1HpvktGn4iuUPnjgE/QrqGbLChvwJp/7AMtBqZ0x/s/K2DUWogBZqXpWqbjjkihasFjmKO+9fS97oxtdELVujDUyuGz3m2f1wSJmXrlQgh//TXstBnW4smXrOt2fbqF3hTNLUEHp+lWavVW2mkP8rqQ/4W6CW+8lIVRd58YLS+NZXArU6JhaC1Oo9DceenvpArVOi9bVqFFv8mXozl8itMYPdWdS</vt:lpwstr>
  </property>
  <property fmtid="{D5CDD505-2E9C-101B-9397-08002B2CF9AE}" pid="34" name="x1ye=34">
    <vt:lpwstr>Q6wJDOZpdbMLcjysTUzPbHw5nx6a62fmmGEcVFrO3HD2TuGHXOHRGJ2wLHoQFnB/mSItb2k/K5IdJRz6wfsHqtP1N0Ul4hCfi5NT60QvOAjKzrDP7W4PixEsghHGC/ksDf2LFKCDDQB4h7ujegPgaIxQdNre21mknr4NwwU9FHHW6UsYPCIwxvkmSjo7hLeiBQ0u8Y8BCN2ypBlx56msyfPqMKpVkjqtUOM+PW9mG2qtrRIBWlCRKm1O09bCY55</vt:lpwstr>
  </property>
  <property fmtid="{D5CDD505-2E9C-101B-9397-08002B2CF9AE}" pid="35" name="x1ye=35">
    <vt:lpwstr>Oo3c09ebl3AJDgu/+DL+1FqDTOMOmIQqOIz4eu6V/cQynKikJpVuv522u3Y6lc1KoebzX1jKFHgV4gIDIvlHJRfWsRnZ7w8f+rw+uUNITmz9+0f/KcPqpPC+J/UBZnlP+J0gipT8mpAxyNiq/yEX05z8rwxEdcC3CjThlQrgtSuGh2yANdhhFxnX/YUz6Ruduif/QhXc/Y0sVwuw53j+jbKWmLDqqPEXL0AXkGi8PVcBsuPXWuNb+V74jOJr0Ja</vt:lpwstr>
  </property>
  <property fmtid="{D5CDD505-2E9C-101B-9397-08002B2CF9AE}" pid="36" name="x1ye=36">
    <vt:lpwstr>q3XOWoOtNtZqSn7wSN03ohJI4McFB/Uth6sAFk9MfsFVTFFtYsTR0dj60WwNkJAycW/X5N+WXWBVlwPT8yQeZDfQO+P3z2vfZsGTKs5kVglB24AI68+ox9L7gbH3R4HKZ9eGSSHhNYRVZ+ExP6jHqy1hwztcwE4Bos/TgW9CzDSSSVfAU1VbiTDsHXRGn8Aj6PeUXtjeMA6Vi9bCa+fbCfuWaKSRFtBYpLyovtiOTgT933qwjzKUaIKxQ4RH8JN</vt:lpwstr>
  </property>
  <property fmtid="{D5CDD505-2E9C-101B-9397-08002B2CF9AE}" pid="37" name="x1ye=37">
    <vt:lpwstr>V8JfNY+nAwVWCmeIRumE+nOL8HZw+kdsmYinJ+Q2MLU2lof616qViKyOeMsEBBRCBTpl1H1JQPa/UcNb9MRgt42/Q0zvmZLH2k2+CCZAKeO9AcJMWq0NmWJTTUcvzL4PnuOevUlVM9spvg+SVZYZ8bKLJ0olElPoJ15c9aK/33g9PwJ7no5jUfneYu8ZVXs5xPgrm32vgzQn+GFJrm9wC/aIrqjn1JUidVypFNQyWioOmgwdwT5SdOJFnbkO5ii</vt:lpwstr>
  </property>
  <property fmtid="{D5CDD505-2E9C-101B-9397-08002B2CF9AE}" pid="38" name="x1ye=38">
    <vt:lpwstr>UEW5KSRV6n49vwj8CnSeJNctyQPmw6kw2YgSWWqk76jd9hFf2qZQsY7tsjL9yPEEgaRdqri56F3u6UbpKvSpQkTVdqqhj52qOT+WnygVDjIN4suvOHca/o9S7Fi5HW6PfUHljmXRnhehFb+zmK/jm/6kTPUUH64YQCxDY4BvAxZA8OB9fUt88kXCDP2qM2LfiK1okf+rlUBFQxaq3XvLhpMC9YSBSQfwDJM/TipWlzueu9wG2dH5tRaYoJGbOLm</vt:lpwstr>
  </property>
  <property fmtid="{D5CDD505-2E9C-101B-9397-08002B2CF9AE}" pid="39" name="x1ye=39">
    <vt:lpwstr>ON4Z/cKY2LhWkLrqsSepVZ9Pgaz29VBAi+jBBaZUTKTKZxUVSyFK2e9oNb0l7zGcO6p3SuxE6+geRB6PEkqk1zE1d6nIvmi6tpI7LOPmNEJ7j//vzxA6DwCXmPq4CScGSKXuKQAmgwn0vkp/ppIsI1G/LU2zaZ7AfkKd4H34hPW/H1kO0supIL+KKmO6QB3a/1AvXEd4DlQTPV0lQaBChD9Y3ulw0JrTDWLPGx7MTFKKFTiQu9svQDksR5vteUf</vt:lpwstr>
  </property>
  <property fmtid="{D5CDD505-2E9C-101B-9397-08002B2CF9AE}" pid="40" name="x1ye=4">
    <vt:lpwstr>VmjWgv86GHS7kf9tOlx3vXNch6fPWjxf1B5rAZjWIX+NJzhXBGpB3nghJD0vHYQiY6qFBVSlyKKJ/R+TSu5bCa6fLx384jaK4CaAlm66LtdSbXwVZAXwhgrEtgz210o0HlhxBS2E6HWRIOu8fbymqT53bKeO7FbQX4/+oVEjqqStg3Oq0RN/Q1coV1Udkk3khxEfd/t5xmPsSzAJXr4DMRl5xvRdS39uWr/s7D5Df1FvpM0/QAH+RKphacwPDOr</vt:lpwstr>
  </property>
  <property fmtid="{D5CDD505-2E9C-101B-9397-08002B2CF9AE}" pid="41" name="x1ye=40">
    <vt:lpwstr>exQGRRCg3iBMfwt4fyD1UMzvGYTBHrQhidAk68ztzWKaK2zWKWxEFNxfGL7RCJscMO1Zn2yK/JtjmV+XdyecHrIPjGLsl8cCC5M+4niPudFc1djUsMi60UVCOH+ZfpbW56ovjixuJM67KStCnJ3tI2woE8hjvwB7eQ1Pn4B7vie4QpDJpFgtJyDpsdhgBkjyiT+0JiZwGm6Ms7/tp3uqJqKXdG4zr1fkemdF/NHUAc/LfVu8cimrn5XEgtrZ2AS</vt:lpwstr>
  </property>
  <property fmtid="{D5CDD505-2E9C-101B-9397-08002B2CF9AE}" pid="42" name="x1ye=41">
    <vt:lpwstr>k/NQZ0qzTMRH7GoKpLA73yGZ/vfhM85TD2Cs1mznb5DdjK5KqbNGp/rb0769/g+b8gGbyLWXu/4CSeSROw6iOmuJbI50/WcfekQt7NX0llzEC9pBFVW0lpJi3aZwwxQvvFUns9DiUvzdMcGfMY4zs9o14LyRgfvZJpZSMF+pd0M/iG1ZdKr+tc2wNzAn3r1w+7OOojDjZxjep0PrYlCjxwsgPHzbQTEVDkVIeb/gm2fkbPwlUz/Jf2dyGJSaYrU</vt:lpwstr>
  </property>
  <property fmtid="{D5CDD505-2E9C-101B-9397-08002B2CF9AE}" pid="43" name="x1ye=42">
    <vt:lpwstr>SrQNlFWcvQH4hzWTz8liHvmtuJBiPgobozBpbL3ErvQkFeSv9YS/grlGvQxsbpMnTw15p3+7dVaFFuDiyGfMPW3Zj4SlzArv/kWalJB3bGhvJDrkwUcDm3h91esbYgAv4KXhwGEs1vdcDEb3lXBOqXkhhdr28x+ceArtFopq5huCZFq1+t8+5fAKcWt7T0DMU9PR5iDEBumTTNTW2HCFxPCo49r32Ikyn60T71Gbqre3DQywfsosZEpRSVf3A5M</vt:lpwstr>
  </property>
  <property fmtid="{D5CDD505-2E9C-101B-9397-08002B2CF9AE}" pid="44" name="x1ye=43">
    <vt:lpwstr>RtbKpPS5u2MaOXROZsKoqhv8voI+22s8fKeV/dX/Iua3RDGk28Dig6hS0XkKTDULfjQ2z7NCE/VjBUoPFpGHcnVg1UrXIPjmba3q5gcwdvwQwbSQg1VRJVbvtxUlumBWKyoP4f9ajPjq9/h+twFi6uqLlt6+1b9khOVP9UUB0okLUEdnHFaUI169m7ZyO11YVjfE3h/v6w2MmHNFruxp/pPYhOJixeSA/CTEdIkAq7SpBzxq+JK91f626ByeRX8</vt:lpwstr>
  </property>
  <property fmtid="{D5CDD505-2E9C-101B-9397-08002B2CF9AE}" pid="45" name="x1ye=44">
    <vt:lpwstr>aGjR1nFTtTWTKvsJ/D+4JBN900A2G5wZvnDOawENPRzTghDB/XGeUtrRuZTyEyebVpa0XcM/2pb1dsD6kxarkZhyBYDvItr+COajqfgSjTfyPgqAirYJYhYt/KBktiuqkoEDYL2YasfqRhGLvdAYW+EqS2PffQ/7/fbDa+MYzyPIJJsNlvu7Xj9V/zgYLfTVVzFYkt8DLhXX9836NE2duXex7b0JAvgbSMPWM1NGL2SYWI2g3Km/dG/jxAjRLv0</vt:lpwstr>
  </property>
  <property fmtid="{D5CDD505-2E9C-101B-9397-08002B2CF9AE}" pid="46" name="x1ye=45">
    <vt:lpwstr>Yng9GKfgTCDAYjm7dVRK72hEKtDRO3nKL6F7+agxvhF5DInxJlNdFdzkiv39pBZJNHlTQC0lU72Th4ukAoz/I6Z5kCo2IwacgYv4tixD9BqBEYgakei+DCRYza5eEzD2yiuVNoIrjozDWx0ri598l51O0FLVVMq5MN5NTwNmUpJnWYdTa/PTZnYY/kp6wWWEm5s+qlZJXhpib8UAMSj3Y9QYDAgdxiVf6ko/dlegp42kiof1DhaZITUk1CP1Kev</vt:lpwstr>
  </property>
  <property fmtid="{D5CDD505-2E9C-101B-9397-08002B2CF9AE}" pid="47" name="x1ye=46">
    <vt:lpwstr>rlheHN4el88GWnrca4R0IWijj1sjlctYcjf/DH2Gcq4HoDEww/E8Q3i54uSgXMvR3AEVYsUgjWzC0IZYkkhzbg0RKdVNfzYgaIiPfUCjTqwYj2buA2ArBA3t1rWpN+V5Ir+5717OuvvOGKlZwQip0GMedhkY9gpEB/o6GpfWkEYR4fsL6eLznciH242PTnnPz9TM5VPW0oJb8O0KsqdYpeGRNetzrx6qWXwENS4cJx7z1kUKsJH6lpE1KlhUM6m</vt:lpwstr>
  </property>
  <property fmtid="{D5CDD505-2E9C-101B-9397-08002B2CF9AE}" pid="48" name="x1ye=47">
    <vt:lpwstr>bp1xKsuhoFMtoDOEL+TH4M+Su2+iqDw/0yZRoF4FOeZK02fmtD3wCcDWT46rqTR31weSS7jMBxivSoDOKP59crvr+2+aRVtl+2/vqy7Lp380HWXdBusAowcrT/VGdk92AjV31gqCR8omTDYFi3yiYoKQ4KK0bhIITXNGfQJf/ZabiQCffib23oUgD5DDaz9/5UdKhpDRKlRsA47SB1Tp/C6ckpkgQ+XqYVaWm2hJWOrHuufGyQozYED40PpVwkE</vt:lpwstr>
  </property>
  <property fmtid="{D5CDD505-2E9C-101B-9397-08002B2CF9AE}" pid="49" name="x1ye=48">
    <vt:lpwstr>vswXQAL7VPwrc0TMAWAiIORVV1CK+826sDH9lMGXf2KMQa6hVkNSd5gQtVFEOaEMBN2rbqdW1Ze+WztpVpK8UwzKpJa689t4/CWq/oz8+KEEIUUvfLH63InhPM6n1qDvTtqca6T3U37HQPAChnV/744+y5IBMpizHSzUUwJjPI2giQOC4v4I04XbkdxFwkdz3MvNJ2XNky/VQpAJ9+r+6lKeFrJpJ+uCA1dQTpFBOPvX2yp42l0PyvvmMgkgsY5</vt:lpwstr>
  </property>
  <property fmtid="{D5CDD505-2E9C-101B-9397-08002B2CF9AE}" pid="50" name="x1ye=49">
    <vt:lpwstr>dB5dIn5gEPJ+SO5ENQLXzF//FtDsmTAZDcnD/dZEnP1maSS0Z0PCkaCVZHEiYzkuCBjZ3pBHp4H6XfmdoR2iKC385aiAKwZCxLuRa9WUFRWeOsiVMbmRDRye5WV1+qWHH4yAtj+PLsFyZgLg6gz/fpu82+zZ5/yzsA1GQmQSjZMGQQ7Knva23WFttJub9TwLzOj6iWWvEJ2UIy2aN/rgAAZODPenx3Jx/3G3mFrMfTrit67vyCM4teSQwL3rdvy</vt:lpwstr>
  </property>
  <property fmtid="{D5CDD505-2E9C-101B-9397-08002B2CF9AE}" pid="51" name="x1ye=5">
    <vt:lpwstr>ToVIhqB6iVsu083zbyOUufOYbEpmKr2GgLpy4N93PVmj6OZ5FU8b/fmvcC0MO6+2hHIEVuMghTRxul8yPZ/MfhIXxiwWQpsyKiYELK3om7YyaHDFY69j6QlUbYQXMc174JvoO3RtpILkp5lLY37ARkD2qvA/lD1XEuiBbbAk70FNZV45cQUckzNM4XPrTGrHYCgTljFqMlxUmj9HhLf2IHPLOM1HOVsnfsRonor+VHB1/pNsfALCVwsdlcGpn6A</vt:lpwstr>
  </property>
  <property fmtid="{D5CDD505-2E9C-101B-9397-08002B2CF9AE}" pid="52" name="x1ye=50">
    <vt:lpwstr>KG1KqC6B6jvzY8TDlRxItphtzkzyGuxsVRphjl5JLSn/CrEvjmE5uBsBKag0MACYquX6frTfsiS++bM0RpXEBL3VGPgCPbgFZ5I9tNIy8rBEdNAbUiANSINed7NvQP8EavXzSQ5Dj1DDMflcJH4bLOl5Yze+us5yYzNjPMBjq/KyAgLiI9MfLylSGK9PM/2mASihlhdUBEHOHPFZIRjoZc2Z8M6tzWsK09jQNzPixlmsSBVs3VzWyItW/UZfhtM</vt:lpwstr>
  </property>
  <property fmtid="{D5CDD505-2E9C-101B-9397-08002B2CF9AE}" pid="53" name="x1ye=51">
    <vt:lpwstr>mEWcgxpvXsFyI86Ut1qL21yJC6YPfdF15iEtrmK3bzU6lFt5dbkmEQhe0fqS5JDtjLVzvNgKa0XJkgZOSPbLDUepMwQayzeT+CvAjk9foRTTlJQsDsbdqmWbI0FnMwVXRiw/XwiV36FzWY4/pdyxwt7shx7AJn5o8wXVw5K8DcIrNh8miufHgvcr0uYMw92WfdMFpin9UywDIfzWkcasComKw8vAUk6gdN1dmEzre+WRmud7qt5LT5MdXPcAJpv</vt:lpwstr>
  </property>
  <property fmtid="{D5CDD505-2E9C-101B-9397-08002B2CF9AE}" pid="54" name="x1ye=52">
    <vt:lpwstr>82Pgu1jSY8DJl2c0fZM8gR0XPzBhHgAFejCNONoh7djtvI4MYOe0/yYJD8iICQToFkvk23jImGgRO9dHIcjQGOz/f3D7G2zcrbbBdTI9M84TTzmnPm+szPNfVCLc3lM+PXYojAfx9Rc3DF4tbFre9odogGRgmZH/IebvGtumPIVjrpq/eGCdkZqSvvYaSXOCuU4VpvSHQ5zEHCTqlgsNxOE+XbFzBfxdVgVtx4vgCYoTzUT0ccTb0s269iT94b+</vt:lpwstr>
  </property>
  <property fmtid="{D5CDD505-2E9C-101B-9397-08002B2CF9AE}" pid="55" name="x1ye=53">
    <vt:lpwstr>kgmZ4agPhfARBZFM2+amCGc8vZ6UVvjbKPPKlD97GwCiapR6jar1hY9sB6I4XyO3bNPgFn7Lj3EPPFMOzS6rDiu2l0tp9+lEyrYz+O5aFonJPKbBXBpRQ0asm8+tNpFUEE619yIh4N0y43RLEnzXEG4bNw3gmHeWvD6bCIwdrG6XFISxA/TzrqdEUdfdWnXHkumoZnHXwuksEBjMuE8XZxBeSmXBFqdWgo7Lzro6XAQBHjOw06g16IrIrbSc4fq</vt:lpwstr>
  </property>
  <property fmtid="{D5CDD505-2E9C-101B-9397-08002B2CF9AE}" pid="56" name="x1ye=54">
    <vt:lpwstr>P2ov/X/hK4llie5DqWuo07Mf7gHANFrQQnnCwMHS9eWU9RzdN2sino3Ja3IYzMGnRb+u/b10aX6X4zaeOcEuLEl1ndA33ag8h6LokZ7gUK4ZEzw51VQsz8OHVxBCPqx3imLIXBPxkczThj4/DLXO9JKztfv/ZanXzuDm2l3FqMq9BElH8v1pECBjTHKWLiHNjAyEGrk3AZa+PNb0MyuoldW4HYZG8uwndguTl0m70B4O/40Cv+bv14Ta7Ffh7/6</vt:lpwstr>
  </property>
  <property fmtid="{D5CDD505-2E9C-101B-9397-08002B2CF9AE}" pid="57" name="x1ye=55">
    <vt:lpwstr>IfNWVTJAwfYjPwfI2CaQgDrz+W3nLrNGofRXk70z5ohBtTv4pIlQ+SPo4Nt+DClS222P1RA/xxxTcaQ3aaXqOvphvAj+yBY0mvQ7vgBwvC554+KCt/H/6TmI9bdgGYRIgFiAut8/EEm1W/oxAo5lszArKwVdY7qvoxqlNfDyX/dS+dRodnt1gNZPGg8+DtN57fuc1lVuwBGPIb+fV2AaEmcmLomihym38Sl3jdqBD2DKoEHJ8LxgQcQlvlbiXPr</vt:lpwstr>
  </property>
  <property fmtid="{D5CDD505-2E9C-101B-9397-08002B2CF9AE}" pid="58" name="x1ye=56">
    <vt:lpwstr>6oPd1WT8suW/ei771uO1vX7Z3jWcgvgCaT9bZgbyIFB4uFa3bqyt4ui2rm4idPcy5De2hqpKPR9FhF2MKNSW4zxqz87jd2m/ygsNuC7pfQnhWc/iEtqGNC3fTg/61KIpf8SBn1QpgVYN+NESLwPZnEuUQpQ2mcMsTCJV5GHzEB0TPUACDBGne2RsDP50sTWG8BzzwvlP7H7V0zM51gUayCkD4gx/ILgCZdSu5hBkqEc0rBweLbOxI+1L9jSORYg</vt:lpwstr>
  </property>
  <property fmtid="{D5CDD505-2E9C-101B-9397-08002B2CF9AE}" pid="59" name="x1ye=57">
    <vt:lpwstr>aHvSkcYZMZciZ8m0+RrtFav2AoAKnjW936CZVuW0+rGQDQwxjcoriJjlTb9D3/mjeIyg7HtbaLFOkRAh9NXpOMyUiIVcrMciTcgPSRjC2HYi3RCI7K2FAGTaoOFVQ09ZNW+vRnei8yzLv/4S/RAsbacic+vet+bWRnV/qFJ0lqoGbH+sGvhq7b+8dqUCfUfVgf4q5aYpVsNL2hCqMfuQUJtX1NR8QvpmoJhCzGc0gefUipKyVa5HdSIbth5UsQc</vt:lpwstr>
  </property>
  <property fmtid="{D5CDD505-2E9C-101B-9397-08002B2CF9AE}" pid="60" name="x1ye=58">
    <vt:lpwstr>ujxLxlmrkWSWXUURlU7qNwZ76My/h//BggYeEtDpMD1ep7UcStYaGRdAD4uyv1oXt3kJsvOCVyzS+/ozR9yPaIWm8f+Qow62AbFPJP3VYSvdWP/uE3UG57xAVCXJl547SFCABb1Af/UUJ6KKkkTFfFA3Mb4NXJqfaJ1cC02/MZAgoBLgVF5UOhIM7GCGNMm1adlBXS6NxOVT3/+iIldzB53bxtrUl/qhIFo8ib01WD+yHcH+JfcSpma3nsH8If/</vt:lpwstr>
  </property>
  <property fmtid="{D5CDD505-2E9C-101B-9397-08002B2CF9AE}" pid="61" name="x1ye=59">
    <vt:lpwstr>Qv++dyC3K0IITX8lBtGGQiPlwBhPxhaUP64Js1z9W1mUeRJ5o8tbTSKWqSm5uYyWjSW/37jDYqo+N1xTBoUgjUg+oPKLeZYVzi7r2Dxh0We7d1nyKsxOUuNpecWYvhWZB/aBgUIP60iY0FHeooKXAkd0q4odcHBHZhkmgyoQbkdX7DQWxwnD9UiPdU1QOkvJSUxC6+97v4KW9kI4uacWXtjwYYUwDpcPd5+9+cVmxuyQmxgX8F64BXWTvEivHrC</vt:lpwstr>
  </property>
  <property fmtid="{D5CDD505-2E9C-101B-9397-08002B2CF9AE}" pid="62" name="x1ye=6">
    <vt:lpwstr>BklqQMGxN21ujZbo3dPGae5M8XLuHqLWP3Apnq2SBi7rLwIranvonqoiktdsVibUJaSRiPYiVz3TvJoHlOPpLO8eeCJLAZApI3hc/ZnvKy2FTJZhXYE1nqTASKQzp6edYo6y9TLAJLslVdkz1nIWM/uaIQnzlT5a5rs3jCxdSAwljWzrjCBb0H+899AlL+WV3312Yw2NSpp2euZz31204I6lf4yPzQ5BcAiVp8/iT+AJfB8Fu73KrHI0jf7Vs7e</vt:lpwstr>
  </property>
  <property fmtid="{D5CDD505-2E9C-101B-9397-08002B2CF9AE}" pid="63" name="x1ye=60">
    <vt:lpwstr>cCe+f8gubGihXM7Wo01L/rH1MRLQq7YuH8TYL8t/8fexAzxCjoxx5EmeiFCzUCvr+arjggH9Xav3/zeeTjg8nathtPzQih/YSVEYYz9hlD3GsPe3/tBQcVQx9T/+wh6GEfInV8TuwjLAceBD0jTvIqiAxucr74Ykg+LT4FhJzw+p5mPdir0gLINWjtQ9y1E3fZvX99Nsalz++k1WjNIoeMWQ06Lnnvnn5hJupQAl/v4Al+2AI1LwZdmVA9LMp4Y</vt:lpwstr>
  </property>
  <property fmtid="{D5CDD505-2E9C-101B-9397-08002B2CF9AE}" pid="64" name="x1ye=61">
    <vt:lpwstr>8YnyGN9OeVkQZGoTQeSWfH52jBEnuzHKvdVcTfE5oePBXoMnNDW5M6kk7ymhKRS4g45N+BYJlYwssEfcwMB8mY+Ze90aB3rjIlwacCETiU48PcpIvbGT0jH4yfiZzW1zXklFzYwNNHYS8rUeyYtVjkghk4xJTyrjIMLyCqQT2q1v3Fn86PiLhfIwiP4s0KFKSxSx6L9uxLQVyHMYQpBu6avpir8GpcQrhsM7s9OsHYvm74jbMe1cEo/AiIiQhfw</vt:lpwstr>
  </property>
  <property fmtid="{D5CDD505-2E9C-101B-9397-08002B2CF9AE}" pid="65" name="x1ye=62">
    <vt:lpwstr>W9mV9PrjjM3mN0ITqcKf7QgvPHUJcA4Ge5WQ1uk+M5v9LhIslsLJUcdG+ZsOWey9yykYZMSaSK+Nq42o9rC8Yxe4/TRvzllA81Zp4OER0TzZXM6iEbuGbOsjdEfJVK0bIc0IqB/kqCtck/oWjjn1XWKmUaNRHIQPQalgX19LNVeJWlvbhaszicxRbbiJKCI5wsgedY8aUWlkHaVChpnEnzk3ML+S+xHWdH/feMdRgzqcV0IbMAZBPUuS8czbviA</vt:lpwstr>
  </property>
  <property fmtid="{D5CDD505-2E9C-101B-9397-08002B2CF9AE}" pid="66" name="x1ye=63">
    <vt:lpwstr>SQegEBDf5qXfr0WjCWtEmCslGbXSmlp98opoBEPWsJdlLAv3XBppiSBjsU/Bu1j24NMPjU3wWQBLSp+QQoxchgYbh6+34E0m6qO0t7v3tcjBuNjjraks+kUCGZ3ma3tbT4p/YQCrGbAIiw6kJ8x7xBBhwa6ERBesqX9cLU+t+GSRAddlZNDyML7pifTsAMYgaiwOBcC5/h4t7/bbQGJen0ZV4wnjNlcVGTBQXP/ARlQyf5gSV3miUwIg1uL0zds</vt:lpwstr>
  </property>
  <property fmtid="{D5CDD505-2E9C-101B-9397-08002B2CF9AE}" pid="67" name="x1ye=64">
    <vt:lpwstr>2rFOMdmARRRBZFoiHwO8ndeuuBiIW6Zo8AeUwHIKmGp31oLH9y3becfMZwc/4AOZn0/F0ZOx6ESIQxCyYEvRRSeFAE05yuL+H5p2Kh2nP+UJPIYgK0/O/wa/lNg1+NSIYvz6J8Pf/WFyw0BFXp8IE7AGLMCy18Uy/bWjHzQ1TmA9qFSacfWiBQrWv6HfODI1a6v95bB0Aq3lSGTgATwGMlJuHm8DzkuWt7XoBu3SpPJfhBIEGBPUMTix/KDE0Qh</vt:lpwstr>
  </property>
  <property fmtid="{D5CDD505-2E9C-101B-9397-08002B2CF9AE}" pid="68" name="x1ye=65">
    <vt:lpwstr>aMfVRo+3IQlBYlS9/RlWFZWleEZ7KlOZu46gLYCeLFnm92ZwGsaS/VtnOfHzeEKqg2eXnCzFcgyKHyKOgVjR/Z2ZMRmymv+/Y97+NywvIXlcz/LsPStGJ8nlUISLyme/LOuRC231spKVM9K/F34IoCbUnxEXz9s7P+oHlWjvAEsbv8cFDHg9PC2iHcRVJp0eqsbIrQl+jSWk/7EF3/7Txca3sd1++Pw5Vj984GCnMbIovnHBT6QSNq8tgXACkly</vt:lpwstr>
  </property>
  <property fmtid="{D5CDD505-2E9C-101B-9397-08002B2CF9AE}" pid="69" name="x1ye=66">
    <vt:lpwstr>11nc4m2uNpCNY+zECE/Zojm9IvLK/jXLfoU+qG+FybRJyJFw0L1vjBrw26iVATXoHPfRs4CpUab7JNQGq76kE8VdAbhghceY9Ae2RmffmlirZ0eOG34PGe+wwhPu7RZdLo1lmgR/FjdEAZwEnZ2nUUHR1ZeCi0WOUboi8OEP4BsUhdsTRifuRSwBhA+3jZLP1Th/FfBWetLCsURNEPIkAHCV7A4Dq4Zbi78/WPGxJQxZHevVbBwel6usdVlyWKV</vt:lpwstr>
  </property>
  <property fmtid="{D5CDD505-2E9C-101B-9397-08002B2CF9AE}" pid="70" name="x1ye=67">
    <vt:lpwstr>NsYZ2OhLLyUeFP6fkf806rH4jSbD89EjuerxMGtmxupt8aahmomzB0PEDAAWslzyuANT7232Nsqg8NcDVtGeAxlvOPj6YJxJmmFPCgJfOP6y5bJWYffH9AJOXZ98B108HYlI+rO8anjWZXlE2bhoQaNImfSlYdJld/XPuNDXhEJQEu94Rg9RiEL7nG5VwF+hCLE4xORfZdDpZw0TOs9T0ZadMAtNnMStm5wED/IXuDXBxrJNCsZpzK6rJx/WYqr</vt:lpwstr>
  </property>
  <property fmtid="{D5CDD505-2E9C-101B-9397-08002B2CF9AE}" pid="71" name="x1ye=68">
    <vt:lpwstr>uxgCPvKL9XMYKZYD0hjHGS5yPzvcfDL7NeDHun459QsvdVmXS3XM6m1IthLttyD3SOulBcmGTqMuT1/1dhX4ldcnKQWK+UmWveJw1DoDfDO2YhO0ZItQXVXC82lIsnCPfJAviL1Ir4p2ElNgMhE6A0h5faY7zw9PRP96Ctvcy0KTokLQgrfnsxkLZBR1Bj+3zkuBMi3CI6U8+wVcHf1eeAZfb/bgREIwd5ZWjWpi/qt8ObHyoC0BX7UWfPKEvcf</vt:lpwstr>
  </property>
  <property fmtid="{D5CDD505-2E9C-101B-9397-08002B2CF9AE}" pid="72" name="x1ye=69">
    <vt:lpwstr>wCdFGLesFrMFPXiT0rbl/QUArl+43bpUrJ5uUMuMBsra76JwU9SEOr1ulvGbrLfqHStmSc43ygCkJV4x466On2Bu5G6SPXkbap8Y9oRnkXPmluqfLWQ1u3OEAws0G/ovzVcdQDkT7nAl/TizEmlhac2dsZM/DYCf/3OtxS0UqwAWRNCSQTUa0Pvyv7C/eHBcWaSn3MZYS0Eh2qPViU+3eE75ulk0AKcXduHPdJ/6LbAz2IOS9PAt0kbpRssMWfG</vt:lpwstr>
  </property>
  <property fmtid="{D5CDD505-2E9C-101B-9397-08002B2CF9AE}" pid="73" name="x1ye=7">
    <vt:lpwstr>kar8cIZuo3s1PiZ1s85qpuYPu1pwTZ1Y59iGvhqft/ez+0bg5KPbV7bR/LnvM88jfPhsOrVVth5IEvqgzn7jGOK9bm2T674TFvdUjno/yYT3S6ZTnHDRTycG05Oh3f64d0/K8xmGrFZTRbIrEmA0YO8ctI8AIbNK71K+sHY1qbE2g7mcsxcmkW5ATRCTVodDlFau75nCvjjku74jIJtrhxjXwwCa5wr0+cnGRfOxHrjU39J3C+dK9QPTAkPQS7l</vt:lpwstr>
  </property>
  <property fmtid="{D5CDD505-2E9C-101B-9397-08002B2CF9AE}" pid="74" name="x1ye=70">
    <vt:lpwstr>yBpWNdcrgLGjAVKZjfhwL2y6FSbswydSjsTnymyeTyN6yeXr3IIYRdIM1/DyVyWHbO267e7G2wa9UsZm6bBTkhn6X4zCNQYNC6/lxhdTN8tFWaSepEqcnrdaDv08sye4ytxv7ANeKRlRBBza4eKax+g3uKSumjhG1y6qtnK1OBsbIeXgdKGrJI53qYGWjSt4vIeNC2U54z5A6HzwQUnmfKt4vf1470XjylLVYyPg+RiZQbSudSR+tCnD8u8I9f7</vt:lpwstr>
  </property>
  <property fmtid="{D5CDD505-2E9C-101B-9397-08002B2CF9AE}" pid="75" name="x1ye=71">
    <vt:lpwstr>VTSSGcDbQbwPfwXFT+yp9xQoaxlY7guXQILusyeK9j8N+2hO82tFjnUs06b27BI1Aa/fRrQR/69gNJ8tjCoXDTQp4DTFIXcHAyTlfb04zpZKeroZLyr4iZWlSyDrXljkfqgV/OLkFav+n7cbO+iogpiM2z/sxuoUEynoa28B4EFW1aorbRTp37CD2hzG2o7kyjAmqlumd4WdchOzgfBtdzsVh2CUdJnTI4CtPjKReW6xrm4I8h7afVykheV8EG/</vt:lpwstr>
  </property>
  <property fmtid="{D5CDD505-2E9C-101B-9397-08002B2CF9AE}" pid="76" name="x1ye=72">
    <vt:lpwstr>FSWGlj0XlV6hp/74znw0z3f/HsHBi1uV6w94RgzZpBOd6wUfXWhJVzx2YUF64mB5Ij5Cy+AqrfA+v3lOmHteDqD1JlcWrBARC/UxlBUUZwgTQoBnWrxaVVPrFvGFQZ7Nl3tFOzuUV3chkFKKCb/6SL0YZMe4+FJnqclPc+HZMPQjGIYW8eBe2WSmgbb7Bi/dRzWVdhySI4mALlgxuibdPQBt4wjjtAZKKkfWBid59uZI/vMzjMCrTCQgWNL9yEs</vt:lpwstr>
  </property>
  <property fmtid="{D5CDD505-2E9C-101B-9397-08002B2CF9AE}" pid="77" name="x1ye=73">
    <vt:lpwstr>ekTAqfR47ADMy+iI0FqVRuHDD11hu9ZXJzHBgY/EXWbP26N5+a9OCnMFiJD49ckkwCzdh4S/eCNn7+3YTXbQH0neeg+4PlsM2rBpSTBFldlDWwL4N9Wvhd4kiQ4JbT45KnVMfEOEJD41zhe5sgoejVQrBUYk0AZNsoAKiAsz+6sgw81kuAELvOxyNu1KMxdTJuxxb9w7pIXgp0UBVXOp3/K7zAL6ZiXaMn6XZh8a3BiEX9Vv2fCzVgtyZ5Woz6G</vt:lpwstr>
  </property>
  <property fmtid="{D5CDD505-2E9C-101B-9397-08002B2CF9AE}" pid="78" name="x1ye=74">
    <vt:lpwstr>R9qNLI5zbhNU97d+nBArfIuPxBy0CLhYSS9hmE2T+kLc9Pzkdq2sLrj7g/CIW7vMEkBzUm3yv6kFrCTC1FN8Jd7TRPCatXh7cBtbx2h/jSuo4u1MJqpsA1WqDALvzIadlXBH/BfKA700RDjP5gR5jJ9SOv+LLFPVIpetPT+RXPYOrWWfAgTYpLkfRTTaPVStr0ilNcWQoodwS/BPJVxG/PfPer71zn0UZZA3HgUrOAKPLCCQO2xHlCwrt2VoYLH</vt:lpwstr>
  </property>
  <property fmtid="{D5CDD505-2E9C-101B-9397-08002B2CF9AE}" pid="79" name="x1ye=75">
    <vt:lpwstr>vJVMn9OrrBnQKuL52cTm5UtbhT3fuPAGSdtDI7xg4fsNLE7Eu7K6Wv0rnJfCy5krjdKZwHqwvTF8Skj/B3XyFw4WaIV4DhAGlIv5m8oaKQpIFb3hBMh86DbiRD+W+N3mmBMMmmVkDCteWIZY6guWrZvZAB2wPBHv9k/aKDMSsUE+KaL330csCpYCmnzU7aD8ue+gfLB6WSXvzQ7CrvIH3/xDyVUBMVi+eNAdcER0FYn1/yo7ov4f0cHTptI2u/G</vt:lpwstr>
  </property>
  <property fmtid="{D5CDD505-2E9C-101B-9397-08002B2CF9AE}" pid="80" name="x1ye=76">
    <vt:lpwstr>euRT86fbGl5n9yP/FaTHqYBgMb7fNr6PTZ9FWfB7tb9KOSO7MTC/uWpEEszTHN6ypWymgrp5zkxg2iPGesJSeaVBw9XvkWeo/ohe1Lh5qqEmfGFS58Q3Qij32le4cx57JGe4gdoaeEFQXBr3zV8hw28WjNOgGmJARVTHWVjOEUhF1zoUqkxOBfkEZzJad4ZffAjNFdLLnZKClHx1lTKgID8bHK+QOHXC+QIv7/yapCQTm7osTkdpkWf40Z8FUep</vt:lpwstr>
  </property>
  <property fmtid="{D5CDD505-2E9C-101B-9397-08002B2CF9AE}" pid="81" name="x1ye=77">
    <vt:lpwstr>J+PCKsPJdmh2wj/7TT73OrsI23IgJ6dWxKqDjOgQCXNbjzSD6Ltc9Fo94SZA136w7fXO5ZH+T9CWkss/O5vN9rhsUjIz72w6vpfOq+fIwn9fp+pwkr4Lm39thg/gMECxrwLvCGm/z8BK06hteEe0jZU7SvhDwtgOoNy6pyIGTwUeLDRb86YhDmJXGnFtUQPRwr5KcU4yZh/2iXLbHQD8jeIB9LoJqCXdxwgAALdxre+pVuI8k+47OHsdeaT65vW</vt:lpwstr>
  </property>
  <property fmtid="{D5CDD505-2E9C-101B-9397-08002B2CF9AE}" pid="82" name="x1ye=78">
    <vt:lpwstr>43yWE/42DrfTAxDwU+YTJetdIyXb0RmOefBgpg68+TLoNSVFHjvIKesZeM57dXEFZddVTjvUGG8W9TP631CNt6bnL1EEsUeg6cstIIJOVdK+JXj7a4lFkM7hFGiaecUVmrnvjngGuOlA74knA2SBjm0TfDsNyBCbXsBB2t1gnHBQwLxmJVcF4a308tPa8KUHNlZ9/+fUAimqiYL1xIX3BGl9IzIZo7dIQfbjP8WutuxSfy+ivuVG3DggEEiYtal</vt:lpwstr>
  </property>
  <property fmtid="{D5CDD505-2E9C-101B-9397-08002B2CF9AE}" pid="83" name="x1ye=79">
    <vt:lpwstr>aaDU7MXfjmrkjZSawVoZtmVl72bSc8kHxsHHPOtP8MjptHBoVSD7VnILcrTH1P9rps1xJqwcs2JJ3SIG0f9Bpucub/PB537tCf9fRuqMoaYi09hzjukr5bx99Dn1bbEAxBwGTeCiMCtXJwF49VCIXUheswisNvJtME8Me3S3OfrrGDtaT82xX13QbynfBrVpW1vtHTrW68bhiP8RiTJk8EnroQ0hwyUyPyiT9le1A6Jgoi3+jaYlo0Lafarzm+l</vt:lpwstr>
  </property>
  <property fmtid="{D5CDD505-2E9C-101B-9397-08002B2CF9AE}" pid="84" name="x1ye=8">
    <vt:lpwstr>kRc3Q0Z5IVJTXwZGJtlGaAZetjJ/9qH1sSFBS2ICXXtx1GzhOn8mwirf+NE1KvZ50NFkZ6dsZPGnV3uDkGnwQwMOIka0yTkkef5EjeaC7KbQqWCJHdPZovEKq9FF7AV8cZKNQttQer5ubZ49eHY5n2b/+Hk3G2AcRkrV/BUjJTf2fd+Fo57qkUnyiJNE+ee7IEXrcDAoRuC7XkORD3qpMhgqV4JU1XeABpZp8+/h1HMkKgOMH3z82Qz9s6K/W0P</vt:lpwstr>
  </property>
  <property fmtid="{D5CDD505-2E9C-101B-9397-08002B2CF9AE}" pid="85" name="x1ye=80">
    <vt:lpwstr>zafSInemN6aw4JygLrDi9mNTrjpN9VAJP6Va7G3pVBXqjsyemOPp909BfIceq7kGWsrMHlLAixqcZ+R7MDgTJYXGXHn/wnvpaaGd8Sv4A8xQAKcFsMTMRO2/TC47XxcJmjGUxXUq3yj2HD6mHLOL6GA7Vz+k0pzdS8sNTA+tkr+sobu0HxMe4tYZt5DSIYs7QgjKTczqz6h+zd3DdzEuzv5Y+/YKp2pPDVtQq6PbR+d72mYtqBNKYRuvr23Zocc</vt:lpwstr>
  </property>
  <property fmtid="{D5CDD505-2E9C-101B-9397-08002B2CF9AE}" pid="86" name="x1ye=81">
    <vt:lpwstr>n1PLNubywYUapOJCdkX98XdR7ph2kCOMh5Whj1efdY+UBfT9QEPGf0w2btlaf8vOIdkMtwNGq30Rdfq3Ss6sJRl18zG79tB/aMtmJRaGtZdpCOqenI6I5YJqmj785uMNsIjxfvs+uBbpqWFuHDpY24fvCsJ4vhGIJwxbeM9CvsiPhhw4OxM/jnhHJuEgUljrpuTjsGtVXEIkElSWhiSeT3n0aBCy6+JcZO6TEkzTZMhRZyjtpZBivqlfJ9pdkvO</vt:lpwstr>
  </property>
  <property fmtid="{D5CDD505-2E9C-101B-9397-08002B2CF9AE}" pid="87" name="x1ye=82">
    <vt:lpwstr>p9WCDwaLxPqTyUewHoEBS82F68pVZxPEOBDjawuHrjCOroptlSnmeNZ3pPyWrzW0Gp+VqR9ztnPfa4woD4KbFxo4t3GFGH2U+y02IVf7FOi7OlvKPRKmnqBECk/LfqmHbzGMcitgjPhLlFcdMLGMt7kvNQklUbxdX5tuN7RPzLGffPMKvok8QQBuAUaOWGKGuMSOCN2Ds2J1HxLSV1k53BSKEypDDN/n01KqtaFA1KVA5agRns1yV0+K2st4xNf</vt:lpwstr>
  </property>
  <property fmtid="{D5CDD505-2E9C-101B-9397-08002B2CF9AE}" pid="88" name="x1ye=83">
    <vt:lpwstr>p95/YCW6eA7/tsMCazNWaVg6doKDVcvpx551HywDi6wwlRd1UAOAOB/TQQZ+dMYbfJ4HUd8MrbDP1L1NSGRDz8n1HGujIK/Sg1bAotfrVLAWRzJptFSC9BZJzcTMmgVuiAwrP1JZldJViX85l7lur6z/Y5sBAQXU/OJSQwYVIk6gjD7ndezJkyjY0nyw7fkOG5Tajkws/YCM5Eb6LRzDLGCffU/to4B7/fvfXHvtlKdrds8OFBF1I5LQgt6yXjT</vt:lpwstr>
  </property>
  <property fmtid="{D5CDD505-2E9C-101B-9397-08002B2CF9AE}" pid="89" name="x1ye=84">
    <vt:lpwstr>tdYW7Bsr/aK3iidTJ9PZWEdkdT0ofUVP+y6jU6Q/qO4yH/vvdKWjZz8EkeuImPOtpVgmnz/eZAEjO8oSIm5vqHKiZ//ISASBY5W3m7s2r/Qfaqi2evjQN41U0ig+VkUmGDtd8DrOFjpa9ywiJWGdxSApZNisBNnhNMsEtMt4nYTUkvQM2bvSdqCRmzf7llRsO5OoBpqSKNFeuQxjR1Y9WKg9cTXAoXq9CwAMffKjcErIpWzhzuXhfieffGl7kwc</vt:lpwstr>
  </property>
  <property fmtid="{D5CDD505-2E9C-101B-9397-08002B2CF9AE}" pid="90" name="x1ye=85">
    <vt:lpwstr>lEKs1AxOgdhJPVAzKmyIppo+QFA5OIabv7fmaLZo3EFmrB5L4cZq+b0AbWdVgenJeiNEn5c4aOW7jjrupJgjZMxKGYCtgFMQjJS+P/v2s1PP20QU6exklbVVttEFC0CZ29l0nMqJ6tiTUKJB9dgmzBft76fh0U3Q3OI9rwYFYID/I48cXZ57h4jz7gQk7+r2xMd/DileAgB3IijLS10FCQErKJudNsP59PAMHRGVYG86cQJwyX8kF3luOGQaE5J</vt:lpwstr>
  </property>
  <property fmtid="{D5CDD505-2E9C-101B-9397-08002B2CF9AE}" pid="91" name="x1ye=86">
    <vt:lpwstr>DalwHuoZ6ZxqbbNgpgX/h8IitHNv7KfSpVSJ7YskSEshQMn/tLi/1y0QCGJKb4+/HCFJregfHNyl/g5bISr4nm8lK4C49R+L2/7Kd17d6NMP6rq3jbRQcOnow7yBeuIO4HFoGfCwD5GF1ea6HAjzkvhO95DJiGrYLgWfQkEaU9N6yhgXRlMs6hmph6SQRrSvgy1jYVfIqyYq25HVR1yUcWEDS5eg7z43zhjb6P9OvoxEu4z22GylWZRMOCELL+q</vt:lpwstr>
  </property>
  <property fmtid="{D5CDD505-2E9C-101B-9397-08002B2CF9AE}" pid="92" name="x1ye=87">
    <vt:lpwstr>LSe872cHnUEBx5YWWkqxuPdUCDj/p31OukIqW18PNssjHW0QcFsA5NMstNupZM+puOFgD5EHXEPULF47HUHP4JrsfXQo8ovvj6xnMhlNqdmz56C39Kol3mBU0BbAfS0mLkDTX+mVbpY8YuJcnYLL+e7rDVOQlD53kEQKv46GNUC814sz0bUOR8P+xeEelppv6+0HcoYuQUNSAFgUx2voWiZW+TeQvoFUtVDsT8LrG+vWWJUorB7cab6wsXKIl/7</vt:lpwstr>
  </property>
  <property fmtid="{D5CDD505-2E9C-101B-9397-08002B2CF9AE}" pid="93" name="x1ye=88">
    <vt:lpwstr>Pte1cDuBI/BumGQ9x9DVQMZhXgp5p6nAPzULgnaYiauq3Ms59jRZFvnlAlAqKVg1uHSx2LrfkrFxbrY+Duoe5TtFrZQKAfyd/Y5a3r8nvYUvz4gKiYHKSKHTihCxVz8p2yOuBc36TmQ7f0kL2xwuKSxOPk28ei7Hg9Y+wM69hWDMQuuPoeCki0SrMWg80WySjkJz7OBySdOcnDao+PcEtCj3zR4Oehdx2avLurXwBoivWkUUFx/mNfpnYn1yEZ4</vt:lpwstr>
  </property>
  <property fmtid="{D5CDD505-2E9C-101B-9397-08002B2CF9AE}" pid="94" name="x1ye=89">
    <vt:lpwstr>8EwkEIUq1MSAFoWqBhneRTIDgrsdip033JNA2xe80PFKRrwLu1m4QndTQH+XUpvdpVQ+sH22jciFLPqYvJ0AfZsSH2fDAY6LdKF+4mvDfpzfEg3GKxclzjE9U/Uomoe3oEr0puB6QY7UKnQS5YFcLwsipj7hS7OBh+2Gj9PuclSGJFfUS097cXI9A064z1ZPClEgMJpS6Oz8hp0OejvYqFvUOgyvdh1yPkeuSqnE7lJ54DgJF6gSjh2vKNp79oL</vt:lpwstr>
  </property>
  <property fmtid="{D5CDD505-2E9C-101B-9397-08002B2CF9AE}" pid="95" name="x1ye=9">
    <vt:lpwstr>hTvTVt1D/EAkEQfrLR/poHK3y2DLMfJh5kHutT7142ktwfDKd9sO0kNTy19o0pqPPrqhGJg/WIPZWQ0g4N0ucU3iQIUQVImmiAycbkEGYZOK5A5Paoo1JLVAjBZ9IXWdTSDhwRqnHWTPvuN8rY+M070tl22eHla2SjD+KYzHAvROGrjGDxX2Of/Oqtn7H6TcBZJR+MbqGBfqjsZ0VLxKNU4dEzp41cZtxmoxsfapOGZoSZQJElNtfBk+/uXlr/g</vt:lpwstr>
  </property>
  <property fmtid="{D5CDD505-2E9C-101B-9397-08002B2CF9AE}" pid="96" name="x1ye=90">
    <vt:lpwstr>UXxHgrZYztiWtmlJouhWeQ52BsMQ6gsBkwRS5NK55S/SQbLh+QG8+/atckKkHZNaB7Os+vCQHfEvVVruolX1Nu6oqhvV/FF8B8LIIx/0SNWv0T/y427H/ztHXbmPP75hNvOQeDYY8EdXUfwoiqKLeoCJzHP4umsy9tYbw1Qi/0feGKRzsIoiPcHd0PjX/gOmzQzFufeQbk24lUSvylY0f109bL+KSZMRGxenOR4eUYuwq1o28O6rGhzTq39Sdyr</vt:lpwstr>
  </property>
  <property fmtid="{D5CDD505-2E9C-101B-9397-08002B2CF9AE}" pid="97" name="x1ye=91">
    <vt:lpwstr>PqrUaZsEJccmBY1fybDCj7K5l5ft8/bAbAeoVjjDz9dzkcBTfFz8IfHzvtk5L97Klifv6dmHKdPqZjuY6H6D4Yf/BM8L/ywoav1yGcufkZRcvWp6UT/4aav/8F9kkXUXo+pA+SpJq1b7cWd8ayBE6GDfCOvj4KRZK1pOJHjpuSGcuyAFrxPekTYWwLlJzm0647bsPv5LjNBP4dQWNcNsYYwfvkJIvWP+bR2g+GwKFXReAefdWqUJ2DMECtXpP7s</vt:lpwstr>
  </property>
  <property fmtid="{D5CDD505-2E9C-101B-9397-08002B2CF9AE}" pid="98" name="x1ye=92">
    <vt:lpwstr>AE28tBItamUr6wbz/liQLsXwTbABBL3gcpCR2Qx6UErTLmq7v40YaQmuKc4w2Btx/AjyWJOfYMWIeOMuvonXT8QkjcfliLxtbtoosLNt0TGaipQP480HVitrtMg63Vx6GfivybHtCpecJzhwcqCSHrGQQ3tIc+TEpvn9JYu2yxcKydmfSzB36eMn+XdesjZRxqJamrSZxMY89gxukZAOmFQw0lzqtwqwoMALTInrC4fMjtOKQ+7Wo77Nxp1PlZi</vt:lpwstr>
  </property>
  <property fmtid="{D5CDD505-2E9C-101B-9397-08002B2CF9AE}" pid="99" name="x1ye=93">
    <vt:lpwstr>Fby05EvGBRf5Hb8+63vBqW4se4HrxWB4A4a1wDxDufb0M2ILIT5YVxKaZZx2yFS9H2L6wAz6tGbhRdmI2JK57UH+kKIek1YF/c0Pv5cvyT+rog2IwbQ/vu4onzXQjlWhKrG8CultHCYacjzqLHInDc/aDvWY3DRGgnwHD+wMwXgsrYOW7xls8Iw5vaF/4jMUiIwT/SZQJoL1sHz4LzbtBKku/TyEw7a1+Lv3EPa2X22z7WJaXjmU+tWj/HQ4bv2</vt:lpwstr>
  </property>
  <property fmtid="{D5CDD505-2E9C-101B-9397-08002B2CF9AE}" pid="100" name="x1ye=94">
    <vt:lpwstr>WrOjl5BrNjXRtFueKbZlzuWAdSEdO0x1IKEtCDprwKoY6owy7dZ2iDNry2bzK0hlaRkTcJX64ztBKvjUKIVtIRZ5LHoBi77PaE/xmlZZhg7/P2+iyklw+Uf3Hc1aL8uBos2Lk4zh5TyvDwD3qfTUXqbJGoU1HwWA/9JLLCBpKYEZbHFhwVyPPKPdmX3b1GyF6rHern83T9DGeGzAxt+gHXoWK1FOLVpAb88xuNypLPJCgegN6aWiXREwCDbs22S</vt:lpwstr>
  </property>
  <property fmtid="{D5CDD505-2E9C-101B-9397-08002B2CF9AE}" pid="101" name="x1ye=95">
    <vt:lpwstr>5mf7smpv/OGMaygokadwnd6U1nZjnaVoRmd2vl7xCgnOSghZYb5ub5lsnsfmCNdn8EBtmekruSZfFMnn2q8eTqGD0g8sTB5Fq80TqpGSJlyOzm65UZ+j17Qb/y4ygXLmU/S2q/eR2TsDMGYf3lb3EKSJXsCnKpHDAPsbQnqUBUfPkAD7hXr3lTtOnEzrXT7bgJfMYDlVW3X6+p0zHiWOALJiGXCEVbnUJCM/RE2eOfWFw2cpuRdD0JA50AHOaNA</vt:lpwstr>
  </property>
  <property fmtid="{D5CDD505-2E9C-101B-9397-08002B2CF9AE}" pid="102" name="x1ye=96">
    <vt:lpwstr>ch3Vc4eEeAwMXgJBOrwstvtQsGnufljnLjv/vPtx5axnrsOABTjOMZBVGPu958WcY9pKkAZALgz1PZqCvi5o8Vu8YISZKr6b4Kj2pvQzCfknOuaZfnfV+93BbeSeFkUJ4/ofco4AYRqAFjmZi8X9D1QKQJvH6ghSXzU1kg/d+wbog6RHtYY2azv0okEQsuc4iEsPUplpMrAZzxVga0YwBdSQYoWa/mTNW4m32gjoxPYIFzYQEA1PlOQRvUGHjGB</vt:lpwstr>
  </property>
  <property fmtid="{D5CDD505-2E9C-101B-9397-08002B2CF9AE}" pid="103" name="x1ye=97">
    <vt:lpwstr>dny91gGlCMQolbLe945bRPUlRSHePG40FTiTGCr03AOEclum9+XWe+CXfeFnU4rTdsBfCC7KqmU6+++Ii5Y0U0dKORlSXUZc+mekDH2qyeDpFIROWfKd3rszt9k5IrOEYFoZ80Tg8TqKdtJO1EDacoa8/rgP+1blSAH9j2y0kpnaMZlca2qHTaers+JMhvwfbJOvyMDKbWH0tv+QFj1JQVqiVJO3TOD3oBb359lQLwBhfkojEpVufHltzqSItRr</vt:lpwstr>
  </property>
  <property fmtid="{D5CDD505-2E9C-101B-9397-08002B2CF9AE}" pid="104" name="x1ye=98">
    <vt:lpwstr>UunHwglppzR4PV/WRSffRGaz6gOcSWr46lPKjLFZQXko45yurWSTTiav2qXIZsKQKv84uMY9qgPIBtRYcqnDAEBgYXPK8BMxo4fO57KKS4sHJBghNlcpo7pTiGd4+03xVOdg0Ubwip/JcFbqXU1jfaBOvpEs//xAiBhVuG6tygEXLf4INHWM/J59XDgsR4nNw7qccR+tkwYCWJmhtuW0S7zz9wTB7m1PbdtYC5sKpojehYAoNaTIIvemlIDxT3c</vt:lpwstr>
  </property>
  <property fmtid="{D5CDD505-2E9C-101B-9397-08002B2CF9AE}" pid="105" name="x1ye=99">
    <vt:lpwstr>gaOUcGUoakvNO1o48Z8UdAfNrm2UqLMwQwCqv/l3Mk+oihqYsYOiF5LoZ9CqFjof/9XhKBDRQA425xBrcCuRnlJJL9bIbRkQwGjwvDvtJHfvLH4NL7ZB3LeTSmFBz7tgFp8KexJm/5chp+wIJkEqnY2UzgIY4a/GV8iaN1uy/C5d1wnJqqgceGd0M1J0KYZUoZ9xKEbFjmEkDpSWGt2X8nNknJlJgtr24JTjea5fM3028xgwN3wr9CCCwHkTtOQ</vt:lpwstr>
  </property>
</Properties>
</file>